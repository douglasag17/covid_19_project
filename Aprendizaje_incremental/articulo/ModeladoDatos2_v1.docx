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283934F" w14:textId="77777777" w:rsidR="00000000" w:rsidRDefault="001F5B8B">
      <w:pPr>
        <w:jc w:val="center"/>
      </w:pPr>
      <w:r>
        <w:rPr>
          <w:b/>
        </w:rPr>
        <w:t>Incremental Learning for SEIRD models in the context of the COVID-19 Pandemic</w:t>
      </w:r>
    </w:p>
    <w:p w14:paraId="1CB70D47" w14:textId="77777777" w:rsidR="00000000" w:rsidRDefault="001F5B8B"/>
    <w:p w14:paraId="35850C86" w14:textId="77777777" w:rsidR="00000000" w:rsidRDefault="001F5B8B">
      <w:pPr>
        <w:rPr>
          <w:b/>
        </w:rPr>
      </w:pPr>
    </w:p>
    <w:p w14:paraId="4C3E3F34" w14:textId="77777777" w:rsidR="00000000" w:rsidRDefault="001F5B8B">
      <w:pPr>
        <w:jc w:val="center"/>
      </w:pPr>
      <w:proofErr w:type="spellStart"/>
      <w:r w:rsidRPr="00DE4898">
        <w:rPr>
          <w:b/>
          <w:lang w:val="en-US"/>
        </w:rPr>
        <w:t>Artículo</w:t>
      </w:r>
      <w:proofErr w:type="spellEnd"/>
      <w:r w:rsidRPr="00DE4898">
        <w:rPr>
          <w:b/>
          <w:lang w:val="en-US"/>
        </w:rPr>
        <w:t xml:space="preserve"> 1</w:t>
      </w:r>
    </w:p>
    <w:p w14:paraId="0B0B9585" w14:textId="77777777" w:rsidR="00000000" w:rsidRPr="00DE4898" w:rsidRDefault="001F5B8B">
      <w:pPr>
        <w:rPr>
          <w:lang w:val="en-US"/>
        </w:rPr>
      </w:pPr>
    </w:p>
    <w:p w14:paraId="5673CACF" w14:textId="77777777" w:rsidR="00000000" w:rsidRDefault="001F5B8B">
      <w:r w:rsidRPr="00DE4898">
        <w:rPr>
          <w:b/>
          <w:lang w:val="en-US"/>
        </w:rPr>
        <w:t>Abstract (</w:t>
      </w:r>
      <w:proofErr w:type="spellStart"/>
      <w:r w:rsidRPr="00DE4898">
        <w:rPr>
          <w:b/>
          <w:lang w:val="en-US"/>
        </w:rPr>
        <w:t>jose</w:t>
      </w:r>
      <w:proofErr w:type="spellEnd"/>
      <w:r w:rsidRPr="00DE4898">
        <w:rPr>
          <w:b/>
          <w:lang w:val="en-US"/>
        </w:rPr>
        <w:t>)</w:t>
      </w:r>
    </w:p>
    <w:p w14:paraId="33384995" w14:textId="77777777" w:rsidR="00000000" w:rsidRPr="00DE4898" w:rsidRDefault="001F5B8B">
      <w:pPr>
        <w:rPr>
          <w:lang w:val="en-US"/>
        </w:rPr>
      </w:pPr>
    </w:p>
    <w:p w14:paraId="116B9F91" w14:textId="77777777" w:rsidR="00000000" w:rsidRDefault="001F5B8B">
      <w:r w:rsidRPr="00DE4898">
        <w:rPr>
          <w:b/>
          <w:lang w:val="en-US"/>
        </w:rPr>
        <w:t>1 INTRODUCTION (</w:t>
      </w:r>
      <w:proofErr w:type="spellStart"/>
      <w:r w:rsidRPr="00DE4898">
        <w:rPr>
          <w:b/>
          <w:lang w:val="en-US"/>
        </w:rPr>
        <w:t>jose</w:t>
      </w:r>
      <w:proofErr w:type="spellEnd"/>
      <w:r w:rsidRPr="00DE4898">
        <w:rPr>
          <w:b/>
          <w:lang w:val="en-US"/>
        </w:rPr>
        <w:t>)</w:t>
      </w:r>
    </w:p>
    <w:p w14:paraId="68D52742" w14:textId="77777777" w:rsidR="00000000" w:rsidRDefault="001F5B8B">
      <w:pPr>
        <w:rPr>
          <w:lang w:val="en-US"/>
        </w:rPr>
      </w:pPr>
    </w:p>
    <w:p w14:paraId="545007E9" w14:textId="77777777" w:rsidR="00000000" w:rsidRPr="00DE4898" w:rsidRDefault="001F5B8B">
      <w:pPr>
        <w:ind w:left="450"/>
        <w:rPr>
          <w:color w:val="CC0000"/>
          <w:lang w:val="en-US"/>
        </w:rPr>
      </w:pPr>
    </w:p>
    <w:p w14:paraId="1D4C55EE" w14:textId="77777777" w:rsidR="00000000" w:rsidRDefault="001F5B8B">
      <w:r w:rsidRPr="00DE4898">
        <w:rPr>
          <w:b/>
          <w:lang w:val="en-US"/>
        </w:rPr>
        <w:t xml:space="preserve">2. RELATED WORKS (Franklin) </w:t>
      </w:r>
    </w:p>
    <w:p w14:paraId="14894E9A" w14:textId="77777777" w:rsidR="00000000" w:rsidRPr="00DE4898" w:rsidRDefault="001F5B8B">
      <w:pPr>
        <w:rPr>
          <w:lang w:val="en-US"/>
        </w:rPr>
      </w:pPr>
    </w:p>
    <w:p w14:paraId="729913D4" w14:textId="77777777" w:rsidR="00000000" w:rsidRPr="00DE4898" w:rsidRDefault="001F5B8B">
      <w:pPr>
        <w:rPr>
          <w:lang w:val="es-CO"/>
        </w:rPr>
      </w:pPr>
      <w:r>
        <w:rPr>
          <w:lang w:val="es-VE"/>
        </w:rPr>
        <w:t>Debería ser sobre aprendizaje incremental y su uso en tareas de predicción de enfermedades</w:t>
      </w:r>
    </w:p>
    <w:p w14:paraId="759A9A75" w14:textId="77777777" w:rsidR="00000000" w:rsidRDefault="001F5B8B">
      <w:pPr>
        <w:jc w:val="both"/>
      </w:pPr>
      <w:r>
        <w:rPr>
          <w:lang w:val="en-US"/>
        </w:rPr>
        <w:t>.</w:t>
      </w:r>
    </w:p>
    <w:p w14:paraId="472470D1" w14:textId="77777777" w:rsidR="00000000" w:rsidRDefault="001F5B8B">
      <w:pPr>
        <w:jc w:val="both"/>
        <w:rPr>
          <w:lang w:val="en-US"/>
        </w:rPr>
      </w:pPr>
    </w:p>
    <w:p w14:paraId="5C08D492" w14:textId="77777777" w:rsidR="00000000" w:rsidRDefault="001F5B8B">
      <w:pPr>
        <w:spacing w:line="240" w:lineRule="auto"/>
      </w:pPr>
      <w:r w:rsidRPr="00DE4898">
        <w:rPr>
          <w:rFonts w:eastAsia="Times New Roman"/>
          <w:b/>
          <w:bCs/>
          <w:color w:val="000000"/>
          <w:lang w:val="en-US" w:eastAsia="es-ES"/>
        </w:rPr>
        <w:t>3. INCREMENTAL LEARNING APPROACHES (Franklin)</w:t>
      </w:r>
    </w:p>
    <w:p w14:paraId="59CFCC4A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3DD1844" w14:textId="77777777" w:rsidR="00000000" w:rsidRPr="00DE4898" w:rsidRDefault="001F5B8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es-ES"/>
        </w:rPr>
      </w:pPr>
    </w:p>
    <w:p w14:paraId="23F892F7" w14:textId="77777777" w:rsidR="00000000" w:rsidRPr="00DE4898" w:rsidRDefault="001F5B8B">
      <w:pPr>
        <w:pStyle w:val="NormalWeb"/>
        <w:spacing w:before="0" w:after="0"/>
        <w:rPr>
          <w:lang w:val="en-US"/>
        </w:rPr>
      </w:pPr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4. OUR APPROACHES</w:t>
      </w:r>
    </w:p>
    <w:p w14:paraId="122AD24B" w14:textId="77777777" w:rsidR="00000000" w:rsidRPr="00DE4898" w:rsidRDefault="001F5B8B">
      <w:pPr>
        <w:pStyle w:val="NormalWeb"/>
        <w:spacing w:before="0" w:after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0FD24271" w14:textId="77777777" w:rsidR="00000000" w:rsidRPr="00DE4898" w:rsidRDefault="001F5B8B">
      <w:pPr>
        <w:pStyle w:val="NormalWeb"/>
        <w:spacing w:before="0" w:after="0"/>
        <w:rPr>
          <w:lang w:val="en-US"/>
        </w:rPr>
      </w:pPr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 xml:space="preserve">4.1 PROCESS OF VARIABLE DEPENDENCE </w:t>
      </w:r>
      <w:proofErr w:type="gramStart"/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ANALYSIS  FOR</w:t>
      </w:r>
      <w:proofErr w:type="gramEnd"/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 xml:space="preserve"> THE SEIRD MODEL FOR INCREMENTAL LEARNING (</w:t>
      </w:r>
      <w:proofErr w:type="spellStart"/>
      <w:r w:rsidRPr="00DE4898">
        <w:rPr>
          <w:rFonts w:ascii="Arial" w:hAnsi="Arial" w:cs="Arial"/>
          <w:color w:val="000000"/>
          <w:sz w:val="22"/>
          <w:szCs w:val="22"/>
          <w:lang w:val="en-US"/>
        </w:rPr>
        <w:t>yullis</w:t>
      </w:r>
      <w:proofErr w:type="spellEnd"/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)</w:t>
      </w:r>
    </w:p>
    <w:p w14:paraId="104BAF90" w14:textId="77777777" w:rsidR="00000000" w:rsidRPr="00DE4898" w:rsidRDefault="001F5B8B">
      <w:pPr>
        <w:pStyle w:val="NormalWeb"/>
        <w:spacing w:before="0" w:after="0"/>
        <w:rPr>
          <w:lang w:val="en-US"/>
        </w:rPr>
      </w:pPr>
    </w:p>
    <w:p w14:paraId="429AD7DE" w14:textId="77777777" w:rsidR="00000000" w:rsidRPr="00DE4898" w:rsidRDefault="001F5B8B">
      <w:pPr>
        <w:pStyle w:val="NormalWeb"/>
        <w:spacing w:before="0" w:after="0"/>
        <w:rPr>
          <w:lang w:val="en-US"/>
        </w:rPr>
      </w:pPr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4.2 OUR INCREMENTAL LEARNING APPROACHES (</w:t>
      </w:r>
      <w:proofErr w:type="spellStart"/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Edgar+Jose</w:t>
      </w:r>
      <w:proofErr w:type="spellEnd"/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)</w:t>
      </w:r>
    </w:p>
    <w:p w14:paraId="49582E19" w14:textId="77777777" w:rsidR="00000000" w:rsidRPr="00DE4898" w:rsidRDefault="001F5B8B">
      <w:pPr>
        <w:pStyle w:val="NormalWeb"/>
        <w:spacing w:before="0" w:after="0"/>
        <w:rPr>
          <w:lang w:val="en-US"/>
        </w:rPr>
      </w:pPr>
    </w:p>
    <w:p w14:paraId="56ED55BD" w14:textId="77777777" w:rsidR="00000000" w:rsidRDefault="001F5B8B">
      <w:pPr>
        <w:pStyle w:val="BodyText"/>
        <w:jc w:val="both"/>
      </w:pPr>
      <w:r>
        <w:t xml:space="preserve">Ensemble </w:t>
      </w:r>
      <w:proofErr w:type="gramStart"/>
      <w:r>
        <w:t>learning</w:t>
      </w:r>
      <w:r>
        <w:t>(</w:t>
      </w:r>
      <w:proofErr w:type="gramEnd"/>
      <w:r>
        <w:t>see figure #)</w:t>
      </w:r>
      <w:r>
        <w:t>, i</w:t>
      </w:r>
      <w:r>
        <w:t xml:space="preserve">n general, is a model that makes predictions based on a number of different models. By combining individual models, the ensemble model tends to be more flexible (less bias) and less data-sensitive (less variance). </w:t>
      </w:r>
      <w:r>
        <w:t>So, in this paper used ensemble methods Ba</w:t>
      </w:r>
      <w:r>
        <w:t xml:space="preserve">gging, the which consisting in the </w:t>
      </w:r>
      <w:r>
        <w:t xml:space="preserve">Training a bunch of individual models in a parallel </w:t>
      </w:r>
      <w:proofErr w:type="gramStart"/>
      <w:r>
        <w:t xml:space="preserve">way,  </w:t>
      </w:r>
      <w:r>
        <w:t>e</w:t>
      </w:r>
      <w:r>
        <w:t>ach</w:t>
      </w:r>
      <w:proofErr w:type="gramEnd"/>
      <w:r>
        <w:t xml:space="preserve"> model is trained by a random subset of the data. </w:t>
      </w:r>
      <w:r>
        <w:rPr>
          <w:lang w:val="en-US"/>
        </w:rPr>
        <w:t>These subsets are formed by choosing samples randomly (with repetition) from the training set. The prediction</w:t>
      </w:r>
      <w:r>
        <w:rPr>
          <w:lang w:val="en-US"/>
        </w:rPr>
        <w:t xml:space="preserve"> results of each model are validated with th</w:t>
      </w:r>
      <w:r>
        <w:rPr>
          <w:lang w:val="en-US"/>
        </w:rPr>
        <w:t xml:space="preserve">e </w:t>
      </w:r>
      <w:r>
        <w:rPr>
          <w:lang w:val="en-CA"/>
        </w:rPr>
        <w:t xml:space="preserve">Mean Square Error (MSE) </w:t>
      </w:r>
      <w:r>
        <w:rPr>
          <w:lang w:val="en-US"/>
        </w:rPr>
        <w:t xml:space="preserve">and the model with the lowest </w:t>
      </w:r>
      <w:r>
        <w:rPr>
          <w:lang w:val="en-US"/>
        </w:rPr>
        <w:t xml:space="preserve">MSE </w:t>
      </w:r>
      <w:r>
        <w:rPr>
          <w:lang w:val="en-US"/>
        </w:rPr>
        <w:t xml:space="preserve">is </w:t>
      </w:r>
      <w:r>
        <w:rPr>
          <w:lang w:val="en-US"/>
        </w:rPr>
        <w:t>selected</w:t>
      </w:r>
      <w:r>
        <w:rPr>
          <w:lang w:val="en-US"/>
        </w:rPr>
        <w:t>.</w:t>
      </w:r>
    </w:p>
    <w:p w14:paraId="69FF19A3" w14:textId="05B93FD5" w:rsidR="00000000" w:rsidRDefault="001F5B8B">
      <w:pPr>
        <w:pStyle w:val="BodyText"/>
        <w:jc w:val="both"/>
      </w:pPr>
      <w:r>
        <w:tab/>
      </w:r>
      <w:r w:rsidR="009B0EDE">
        <w:rPr>
          <w:noProof/>
        </w:rPr>
        <w:drawing>
          <wp:anchor distT="0" distB="0" distL="0" distR="0" simplePos="0" relativeHeight="251661312" behindDoc="0" locked="0" layoutInCell="1" allowOverlap="1" wp14:anchorId="37B76062" wp14:editId="530BC60A">
            <wp:simplePos x="0" y="0"/>
            <wp:positionH relativeFrom="column">
              <wp:posOffset>474345</wp:posOffset>
            </wp:positionH>
            <wp:positionV relativeFrom="paragraph">
              <wp:posOffset>-8890</wp:posOffset>
            </wp:positionV>
            <wp:extent cx="4994910" cy="1893570"/>
            <wp:effectExtent l="0" t="0" r="0" b="0"/>
            <wp:wrapSquare wrapText="largest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8935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cr/>
      </w:r>
      <w:r>
        <w:tab/>
      </w:r>
    </w:p>
    <w:p w14:paraId="371CA8AA" w14:textId="77777777" w:rsidR="00000000" w:rsidRPr="00DE4898" w:rsidRDefault="001F5B8B">
      <w:pPr>
        <w:pStyle w:val="NormalWeb"/>
        <w:spacing w:before="0" w:after="0"/>
        <w:rPr>
          <w:lang w:val="en-US"/>
        </w:rPr>
      </w:pPr>
    </w:p>
    <w:p w14:paraId="617F4006" w14:textId="77777777" w:rsidR="00000000" w:rsidRPr="00DE4898" w:rsidRDefault="001F5B8B">
      <w:pPr>
        <w:pStyle w:val="NormalWeb"/>
        <w:spacing w:before="0" w:after="0"/>
        <w:rPr>
          <w:lang w:val="en-US"/>
        </w:rPr>
      </w:pPr>
    </w:p>
    <w:p w14:paraId="69C7FDD8" w14:textId="77777777" w:rsidR="00000000" w:rsidRPr="00DE4898" w:rsidRDefault="001F5B8B">
      <w:pPr>
        <w:pStyle w:val="NormalWeb"/>
        <w:spacing w:before="0" w:after="0"/>
        <w:rPr>
          <w:lang w:val="en-US"/>
        </w:rPr>
      </w:pPr>
    </w:p>
    <w:p w14:paraId="3862353D" w14:textId="77777777" w:rsidR="00000000" w:rsidRPr="00DE4898" w:rsidRDefault="001F5B8B">
      <w:pPr>
        <w:pStyle w:val="NormalWeb"/>
        <w:spacing w:before="0" w:after="0"/>
        <w:rPr>
          <w:lang w:val="en-US"/>
        </w:rPr>
      </w:pPr>
    </w:p>
    <w:p w14:paraId="2AA142F9" w14:textId="77777777" w:rsidR="00000000" w:rsidRPr="00DE4898" w:rsidRDefault="001F5B8B">
      <w:pPr>
        <w:pStyle w:val="NormalWeb"/>
        <w:spacing w:before="0" w:after="0"/>
        <w:rPr>
          <w:lang w:val="en-US"/>
        </w:rPr>
      </w:pPr>
    </w:p>
    <w:p w14:paraId="07930DD2" w14:textId="77777777" w:rsidR="00000000" w:rsidRDefault="001F5B8B"/>
    <w:p w14:paraId="2F85F015" w14:textId="77777777" w:rsidR="00000000" w:rsidRDefault="001F5B8B"/>
    <w:p w14:paraId="40581159" w14:textId="77777777" w:rsidR="00000000" w:rsidRDefault="001F5B8B"/>
    <w:p w14:paraId="0D9E5442" w14:textId="77777777" w:rsidR="00000000" w:rsidRDefault="001F5B8B">
      <w:r>
        <w:tab/>
        <w:t xml:space="preserve">Figure </w:t>
      </w:r>
      <w:proofErr w:type="gramStart"/>
      <w:r>
        <w:t>#:Ensemble</w:t>
      </w:r>
      <w:proofErr w:type="gramEnd"/>
      <w:r>
        <w:t xml:space="preserve"> Learning type Bagging</w:t>
      </w:r>
    </w:p>
    <w:p w14:paraId="0E13220D" w14:textId="77777777" w:rsidR="00000000" w:rsidRPr="00DE4898" w:rsidRDefault="001F5B8B">
      <w:pPr>
        <w:pStyle w:val="NormalWeb"/>
        <w:spacing w:before="0" w:after="0"/>
        <w:rPr>
          <w:lang w:val="en-US"/>
        </w:rPr>
      </w:pPr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5. EXPERIMENTATION</w:t>
      </w:r>
      <w:r w:rsidRPr="00DE4898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</w:p>
    <w:p w14:paraId="0F0DF76F" w14:textId="77777777" w:rsidR="00000000" w:rsidRPr="00DE4898" w:rsidRDefault="001F5B8B">
      <w:pPr>
        <w:pStyle w:val="NormalWeb"/>
        <w:spacing w:before="0" w:after="0"/>
        <w:rPr>
          <w:lang w:val="en-US"/>
        </w:rPr>
      </w:pPr>
    </w:p>
    <w:p w14:paraId="25DA2555" w14:textId="77777777" w:rsidR="00000000" w:rsidRDefault="001F5B8B"/>
    <w:p w14:paraId="3CD6F6B6" w14:textId="77777777" w:rsidR="00000000" w:rsidRDefault="001F5B8B">
      <w:pPr>
        <w:pStyle w:val="NormalWeb"/>
        <w:spacing w:before="0" w:after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5.1 Experimental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context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Yullis+Edgar+Douglas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)</w:t>
      </w:r>
    </w:p>
    <w:p w14:paraId="1DC36CE0" w14:textId="77777777" w:rsidR="00000000" w:rsidRDefault="001F5B8B">
      <w:pPr>
        <w:pStyle w:val="NormalWeb"/>
        <w:spacing w:before="0" w:after="0"/>
      </w:pPr>
      <w:r>
        <w:rPr>
          <w:rFonts w:ascii="Arial" w:hAnsi="Arial" w:cs="Arial"/>
          <w:color w:val="000000"/>
          <w:sz w:val="22"/>
          <w:szCs w:val="22"/>
        </w:rPr>
        <w:t>(Data sets, cas</w:t>
      </w:r>
      <w:r>
        <w:rPr>
          <w:rFonts w:ascii="Arial" w:hAnsi="Arial" w:cs="Arial"/>
          <w:color w:val="000000"/>
          <w:sz w:val="22"/>
          <w:szCs w:val="22"/>
        </w:rPr>
        <w:t xml:space="preserve">os que se estudiarán,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metricas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usar)</w:t>
      </w:r>
    </w:p>
    <w:p w14:paraId="6D348F29" w14:textId="77777777" w:rsidR="00000000" w:rsidRPr="00DE4898" w:rsidRDefault="001F5B8B">
      <w:pPr>
        <w:pStyle w:val="NormalWeb"/>
        <w:jc w:val="both"/>
        <w:rPr>
          <w:lang w:val="en-US"/>
        </w:rPr>
      </w:pPr>
      <w:r>
        <w:rPr>
          <w:rFonts w:ascii="Arial" w:hAnsi="Arial" w:cs="Arial"/>
          <w:lang w:val="en-CA"/>
        </w:rPr>
        <w:t>A dataset with data for Colombia was used with the following variables per day specifically SEIRD:</w:t>
      </w:r>
    </w:p>
    <w:p w14:paraId="1465042B" w14:textId="77777777" w:rsidR="00000000" w:rsidRDefault="001F5B8B">
      <w:pPr>
        <w:pStyle w:val="NormalWeb"/>
        <w:numPr>
          <w:ilvl w:val="0"/>
          <w:numId w:val="2"/>
        </w:numPr>
        <w:spacing w:before="0" w:after="0"/>
        <w:jc w:val="both"/>
        <w:textAlignment w:val="baseline"/>
      </w:pPr>
      <w:r>
        <w:rPr>
          <w:rFonts w:ascii="Arial" w:hAnsi="Arial" w:cs="Arial"/>
          <w:lang w:val="en-CA"/>
        </w:rPr>
        <w:t>Date: timestamp</w:t>
      </w:r>
    </w:p>
    <w:p w14:paraId="025DAB3C" w14:textId="77777777" w:rsidR="00000000" w:rsidRPr="00DE4898" w:rsidRDefault="001F5B8B">
      <w:pPr>
        <w:pStyle w:val="NormalWeb"/>
        <w:numPr>
          <w:ilvl w:val="0"/>
          <w:numId w:val="2"/>
        </w:numPr>
        <w:spacing w:before="0" w:after="0"/>
        <w:jc w:val="both"/>
        <w:textAlignment w:val="baseline"/>
        <w:rPr>
          <w:lang w:val="en-US"/>
        </w:rPr>
      </w:pPr>
      <w:r>
        <w:rPr>
          <w:rFonts w:ascii="Arial" w:hAnsi="Arial" w:cs="Arial"/>
          <w:lang w:val="en-CA"/>
        </w:rPr>
        <w:t>Susceptible: number of susceptible people.</w:t>
      </w:r>
    </w:p>
    <w:p w14:paraId="5E7EC675" w14:textId="77777777" w:rsidR="00000000" w:rsidRPr="00DE4898" w:rsidRDefault="001F5B8B">
      <w:pPr>
        <w:pStyle w:val="NormalWeb"/>
        <w:numPr>
          <w:ilvl w:val="0"/>
          <w:numId w:val="2"/>
        </w:numPr>
        <w:spacing w:before="0" w:after="0"/>
        <w:jc w:val="both"/>
        <w:textAlignment w:val="baseline"/>
        <w:rPr>
          <w:lang w:val="en-US"/>
        </w:rPr>
      </w:pPr>
      <w:r>
        <w:rPr>
          <w:rFonts w:ascii="Arial" w:hAnsi="Arial" w:cs="Arial"/>
          <w:lang w:val="en-CA"/>
        </w:rPr>
        <w:t>Exposed: number of people who have exposed.</w:t>
      </w:r>
    </w:p>
    <w:p w14:paraId="4090500C" w14:textId="77777777" w:rsidR="00000000" w:rsidRPr="00DE4898" w:rsidRDefault="001F5B8B">
      <w:pPr>
        <w:pStyle w:val="NormalWeb"/>
        <w:numPr>
          <w:ilvl w:val="0"/>
          <w:numId w:val="2"/>
        </w:numPr>
        <w:spacing w:before="0" w:after="0"/>
        <w:jc w:val="both"/>
        <w:textAlignment w:val="baseline"/>
        <w:rPr>
          <w:lang w:val="en-US"/>
        </w:rPr>
      </w:pPr>
      <w:r>
        <w:rPr>
          <w:rFonts w:ascii="Arial" w:hAnsi="Arial" w:cs="Arial"/>
          <w:lang w:val="en-CA"/>
        </w:rPr>
        <w:t>Infected: numbe</w:t>
      </w:r>
      <w:r>
        <w:rPr>
          <w:rFonts w:ascii="Arial" w:hAnsi="Arial" w:cs="Arial"/>
          <w:lang w:val="en-CA"/>
        </w:rPr>
        <w:t>r of people infected.</w:t>
      </w:r>
    </w:p>
    <w:p w14:paraId="7B5BA928" w14:textId="77777777" w:rsidR="00000000" w:rsidRPr="00DE4898" w:rsidRDefault="001F5B8B">
      <w:pPr>
        <w:pStyle w:val="NormalWeb"/>
        <w:numPr>
          <w:ilvl w:val="0"/>
          <w:numId w:val="2"/>
        </w:numPr>
        <w:spacing w:before="0" w:after="0"/>
        <w:jc w:val="both"/>
        <w:textAlignment w:val="baseline"/>
        <w:rPr>
          <w:lang w:val="en-US"/>
        </w:rPr>
      </w:pPr>
      <w:r>
        <w:rPr>
          <w:rFonts w:ascii="Arial" w:hAnsi="Arial" w:cs="Arial"/>
          <w:lang w:val="en-CA"/>
        </w:rPr>
        <w:t>Recovered: number of people who have recovered.</w:t>
      </w:r>
    </w:p>
    <w:p w14:paraId="06756AB5" w14:textId="77777777" w:rsidR="00000000" w:rsidRPr="00DE4898" w:rsidRDefault="001F5B8B">
      <w:pPr>
        <w:pStyle w:val="NormalWeb"/>
        <w:numPr>
          <w:ilvl w:val="0"/>
          <w:numId w:val="2"/>
        </w:numPr>
        <w:spacing w:before="0" w:after="0"/>
        <w:jc w:val="both"/>
        <w:textAlignment w:val="baseline"/>
        <w:rPr>
          <w:lang w:val="en-US"/>
        </w:rPr>
      </w:pPr>
      <w:r>
        <w:rPr>
          <w:rFonts w:ascii="Arial" w:hAnsi="Arial" w:cs="Arial"/>
          <w:lang w:val="en-CA"/>
        </w:rPr>
        <w:t>Deaths: number of people who have died.</w:t>
      </w:r>
    </w:p>
    <w:p w14:paraId="618B48F1" w14:textId="77777777" w:rsidR="00000000" w:rsidRPr="00DE4898" w:rsidRDefault="001F5B8B">
      <w:pPr>
        <w:pStyle w:val="NormalWeb"/>
        <w:jc w:val="both"/>
        <w:rPr>
          <w:lang w:val="en-US"/>
        </w:rPr>
      </w:pPr>
      <w:r>
        <w:rPr>
          <w:rFonts w:ascii="Arial" w:hAnsi="Arial" w:cs="Arial"/>
          <w:lang w:val="en-CA"/>
        </w:rPr>
        <w:t xml:space="preserve">The data for the variables presented above were obtained from </w:t>
      </w:r>
      <w:proofErr w:type="gramStart"/>
      <w:r>
        <w:rPr>
          <w:rFonts w:ascii="Arial" w:hAnsi="Arial" w:cs="Arial"/>
          <w:lang w:val="en-CA"/>
        </w:rPr>
        <w:t>a</w:t>
      </w:r>
      <w:proofErr w:type="gramEnd"/>
      <w:r>
        <w:rPr>
          <w:rFonts w:ascii="Arial" w:hAnsi="Arial" w:cs="Arial"/>
          <w:lang w:val="en-CA"/>
        </w:rPr>
        <w:t xml:space="preserve"> official source: The National Institute of Health of Colombia (INS), thus guarante</w:t>
      </w:r>
      <w:r>
        <w:rPr>
          <w:rFonts w:ascii="Arial" w:hAnsi="Arial" w:cs="Arial"/>
          <w:lang w:val="en-CA"/>
        </w:rPr>
        <w:t>eing the reliability and quality of the data obtained. All the experimentation was done with data that are between March and September of 2020.</w:t>
      </w:r>
    </w:p>
    <w:p w14:paraId="377A1F51" w14:textId="77777777" w:rsidR="00000000" w:rsidRPr="00DE4898" w:rsidRDefault="001F5B8B">
      <w:pPr>
        <w:pStyle w:val="NormalWeb"/>
        <w:spacing w:before="0" w:after="0"/>
        <w:jc w:val="both"/>
        <w:rPr>
          <w:lang w:val="en-US"/>
        </w:rPr>
      </w:pPr>
      <w:r>
        <w:rPr>
          <w:rFonts w:ascii="Arial" w:hAnsi="Arial" w:cs="Arial"/>
          <w:lang w:val="en-CA"/>
        </w:rPr>
        <w:t>For the case study, the target variables were Susceptible, Exposed, Infected, Recovered and Death.</w:t>
      </w:r>
    </w:p>
    <w:p w14:paraId="63103121" w14:textId="77777777" w:rsidR="00000000" w:rsidRDefault="001F5B8B">
      <w:pPr>
        <w:spacing w:after="160" w:line="254" w:lineRule="auto"/>
        <w:jc w:val="both"/>
        <w:rPr>
          <w:sz w:val="24"/>
          <w:szCs w:val="24"/>
          <w:lang w:val="en-CA"/>
        </w:rPr>
      </w:pPr>
    </w:p>
    <w:p w14:paraId="7F399C7F" w14:textId="77777777" w:rsidR="00000000" w:rsidRPr="00DE4898" w:rsidRDefault="001F5B8B">
      <w:pPr>
        <w:pStyle w:val="NormalWeb"/>
        <w:jc w:val="both"/>
        <w:rPr>
          <w:lang w:val="en-US"/>
        </w:rPr>
      </w:pPr>
      <w:r>
        <w:rPr>
          <w:rFonts w:ascii="Arial" w:hAnsi="Arial" w:cs="Arial"/>
          <w:lang w:val="en-CA"/>
        </w:rPr>
        <w:t xml:space="preserve">The quality </w:t>
      </w:r>
      <w:r>
        <w:rPr>
          <w:rFonts w:ascii="Arial" w:hAnsi="Arial" w:cs="Arial"/>
          <w:lang w:val="en-CA"/>
        </w:rPr>
        <w:t xml:space="preserve">metrics used to measure each model were </w:t>
      </w:r>
      <w:r>
        <w:rPr>
          <w:rFonts w:ascii="Arial" w:hAnsi="Arial" w:cs="Arial"/>
          <w:lang w:val="en-CA"/>
        </w:rPr>
        <w:t>Mean Square Error (MSE)</w:t>
      </w:r>
      <w:r>
        <w:rPr>
          <w:rFonts w:ascii="Arial" w:hAnsi="Arial" w:cs="Arial"/>
          <w:lang w:val="en-CA"/>
        </w:rPr>
        <w:t>, and coefficient of determination, denoted R</w:t>
      </w:r>
      <w:r>
        <w:rPr>
          <w:rFonts w:ascii="Arial" w:hAnsi="Arial" w:cs="Arial"/>
          <w:vertAlign w:val="superscript"/>
          <w:lang w:val="en-CA"/>
        </w:rPr>
        <w:t>2</w:t>
      </w:r>
      <w:r>
        <w:rPr>
          <w:rFonts w:ascii="Arial" w:hAnsi="Arial" w:cs="Arial"/>
          <w:lang w:val="en-CA"/>
        </w:rPr>
        <w:t>.</w:t>
      </w:r>
    </w:p>
    <w:p w14:paraId="6035A859" w14:textId="77777777" w:rsidR="00000000" w:rsidRDefault="001F5B8B"/>
    <w:p w14:paraId="0588540C" w14:textId="77777777" w:rsidR="00000000" w:rsidRPr="00DE4898" w:rsidRDefault="001F5B8B">
      <w:pPr>
        <w:pStyle w:val="NormalWeb"/>
        <w:spacing w:before="0" w:after="0"/>
        <w:rPr>
          <w:lang w:val="en-US"/>
        </w:rPr>
      </w:pPr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5.2 Experimental Cases</w:t>
      </w:r>
    </w:p>
    <w:p w14:paraId="5A0D118C" w14:textId="77777777" w:rsidR="00000000" w:rsidRPr="00DE4898" w:rsidRDefault="001F5B8B">
      <w:pPr>
        <w:pStyle w:val="NormalWeb"/>
        <w:spacing w:before="0" w:after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426702BF" w14:textId="77777777" w:rsidR="00000000" w:rsidRPr="00DE4898" w:rsidRDefault="001F5B8B">
      <w:pPr>
        <w:pStyle w:val="NormalWeb"/>
        <w:spacing w:before="0" w:after="0"/>
        <w:rPr>
          <w:lang w:val="en-US"/>
        </w:rPr>
      </w:pPr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5.2.1 VARIABLE DEPENDENCE ANALYSIS (</w:t>
      </w:r>
      <w:proofErr w:type="spellStart"/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Yullis</w:t>
      </w:r>
      <w:proofErr w:type="spellEnd"/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)</w:t>
      </w:r>
    </w:p>
    <w:p w14:paraId="04E13FE4" w14:textId="77777777" w:rsidR="00000000" w:rsidRPr="00DE4898" w:rsidRDefault="001F5B8B">
      <w:pPr>
        <w:pStyle w:val="NormalWeb"/>
        <w:spacing w:before="0" w:after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505CD3E3" w14:textId="77777777" w:rsidR="00000000" w:rsidRPr="00DE4898" w:rsidRDefault="001F5B8B">
      <w:pPr>
        <w:pStyle w:val="NormalWeb"/>
        <w:spacing w:before="0" w:after="0"/>
        <w:rPr>
          <w:lang w:val="en-US"/>
        </w:rPr>
      </w:pPr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5.2.2 Prediction Models (</w:t>
      </w:r>
      <w:proofErr w:type="spellStart"/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Edgar+Douglas</w:t>
      </w:r>
      <w:proofErr w:type="spellEnd"/>
      <w:r w:rsidRPr="00DE4898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)</w:t>
      </w:r>
    </w:p>
    <w:p w14:paraId="14397EF0" w14:textId="77777777" w:rsidR="00000000" w:rsidRPr="00DE4898" w:rsidRDefault="001F5B8B">
      <w:pPr>
        <w:pStyle w:val="NormalWeb"/>
        <w:jc w:val="both"/>
        <w:rPr>
          <w:lang w:val="en-US"/>
        </w:rPr>
      </w:pPr>
      <w:r>
        <w:rPr>
          <w:rFonts w:ascii="Arial" w:hAnsi="Arial" w:cs="Arial"/>
          <w:lang w:val="en-CA"/>
        </w:rPr>
        <w:t>Table 1 shows the performance of ra</w:t>
      </w:r>
      <w:r>
        <w:rPr>
          <w:rFonts w:ascii="Arial" w:hAnsi="Arial" w:cs="Arial"/>
          <w:lang w:val="en-CA"/>
        </w:rPr>
        <w:t>ndom forest incremental predicting the SEIRD variables based on the analysis of the time dependence, where each SEIRD variable has the following dependence according to the results of section 5.2.1:</w:t>
      </w:r>
    </w:p>
    <w:p w14:paraId="7CC77DFF" w14:textId="77777777" w:rsidR="00000000" w:rsidRPr="00DE4898" w:rsidRDefault="001F5B8B">
      <w:pPr>
        <w:pStyle w:val="NormalWeb"/>
        <w:numPr>
          <w:ilvl w:val="0"/>
          <w:numId w:val="3"/>
        </w:numPr>
        <w:jc w:val="both"/>
        <w:rPr>
          <w:lang w:val="en-US"/>
        </w:rPr>
      </w:pPr>
      <w:r>
        <w:rPr>
          <w:rFonts w:ascii="Arial" w:hAnsi="Arial" w:cs="Arial"/>
          <w:lang w:val="en-US"/>
        </w:rPr>
        <w:t xml:space="preserve">Susceptible = exposed(t-5), exposed(t-6), infected(t-5), </w:t>
      </w:r>
      <w:r>
        <w:rPr>
          <w:rFonts w:ascii="Arial" w:hAnsi="Arial" w:cs="Arial"/>
          <w:lang w:val="en-US"/>
        </w:rPr>
        <w:t>recovered(t-5), recovered(t-7)</w:t>
      </w:r>
    </w:p>
    <w:p w14:paraId="0C39A46A" w14:textId="77777777" w:rsidR="00000000" w:rsidRPr="00DE4898" w:rsidRDefault="001F5B8B">
      <w:pPr>
        <w:pStyle w:val="NormalWeb"/>
        <w:numPr>
          <w:ilvl w:val="0"/>
          <w:numId w:val="3"/>
        </w:numPr>
        <w:jc w:val="both"/>
        <w:rPr>
          <w:lang w:val="en-US"/>
        </w:rPr>
      </w:pPr>
      <w:r>
        <w:rPr>
          <w:rFonts w:ascii="Arial" w:hAnsi="Arial" w:cs="Arial"/>
          <w:lang w:val="en-US"/>
        </w:rPr>
        <w:t>Exposed = susceptible(t-6), infected(t-7), deaths(t-5), deaths(t-7)</w:t>
      </w:r>
    </w:p>
    <w:p w14:paraId="1A6524E4" w14:textId="77777777" w:rsidR="00000000" w:rsidRPr="00DE4898" w:rsidRDefault="001F5B8B">
      <w:pPr>
        <w:pStyle w:val="NormalWeb"/>
        <w:numPr>
          <w:ilvl w:val="0"/>
          <w:numId w:val="3"/>
        </w:numPr>
        <w:jc w:val="both"/>
        <w:rPr>
          <w:lang w:val="en-US"/>
        </w:rPr>
      </w:pPr>
      <w:r>
        <w:rPr>
          <w:rFonts w:ascii="Arial" w:hAnsi="Arial" w:cs="Arial"/>
          <w:lang w:val="en-US"/>
        </w:rPr>
        <w:t xml:space="preserve">Infected = exposed(t-6), exposed(t-7), deaths(t-5), deaths(t-6) </w:t>
      </w:r>
    </w:p>
    <w:p w14:paraId="35450304" w14:textId="77777777" w:rsidR="00000000" w:rsidRPr="00DE4898" w:rsidRDefault="001F5B8B">
      <w:pPr>
        <w:pStyle w:val="NormalWeb"/>
        <w:numPr>
          <w:ilvl w:val="0"/>
          <w:numId w:val="3"/>
        </w:numPr>
        <w:jc w:val="both"/>
        <w:rPr>
          <w:lang w:val="en-US"/>
        </w:rPr>
      </w:pPr>
      <w:r>
        <w:rPr>
          <w:rFonts w:ascii="Arial" w:hAnsi="Arial" w:cs="Arial"/>
          <w:lang w:val="en-US"/>
        </w:rPr>
        <w:lastRenderedPageBreak/>
        <w:t>Recovered = susceptible(t-6), susceptible(t-7), exposed(t-5), exposed(t-6), exposed(t-7), in</w:t>
      </w:r>
      <w:r>
        <w:rPr>
          <w:rFonts w:ascii="Arial" w:hAnsi="Arial" w:cs="Arial"/>
          <w:lang w:val="en-US"/>
        </w:rPr>
        <w:t>fected(t-5), infected(t-7), deaths(t-5)</w:t>
      </w:r>
    </w:p>
    <w:p w14:paraId="33916F2B" w14:textId="77777777" w:rsidR="00000000" w:rsidRPr="00DE4898" w:rsidRDefault="001F5B8B">
      <w:pPr>
        <w:pStyle w:val="NormalWeb"/>
        <w:numPr>
          <w:ilvl w:val="0"/>
          <w:numId w:val="3"/>
        </w:numPr>
        <w:jc w:val="both"/>
        <w:rPr>
          <w:lang w:val="en-US"/>
        </w:rPr>
      </w:pPr>
      <w:r>
        <w:rPr>
          <w:rFonts w:ascii="Arial" w:hAnsi="Arial" w:cs="Arial"/>
          <w:lang w:val="en-US"/>
        </w:rPr>
        <w:t>Death = susceptible(t-5), exposed(t-5), exposed(t-6), infected(t-5), recovered(t-5), recovered(t-7)</w:t>
      </w:r>
    </w:p>
    <w:p w14:paraId="6D629FBB" w14:textId="77777777" w:rsidR="00000000" w:rsidRPr="00DE4898" w:rsidRDefault="001F5B8B">
      <w:pPr>
        <w:pStyle w:val="NormalWeb"/>
        <w:jc w:val="both"/>
        <w:rPr>
          <w:lang w:val="en-US"/>
        </w:rPr>
      </w:pPr>
    </w:p>
    <w:p w14:paraId="7B96C456" w14:textId="77777777" w:rsidR="00000000" w:rsidRDefault="001F5B8B">
      <w:pPr>
        <w:jc w:val="both"/>
      </w:pPr>
      <w:r>
        <w:rPr>
          <w:sz w:val="24"/>
          <w:szCs w:val="24"/>
        </w:rPr>
        <w:t>Figures # to #+n shows the performance of random forest incremental, regression linear incremental, neural networks</w:t>
      </w:r>
      <w:r>
        <w:rPr>
          <w:sz w:val="24"/>
          <w:szCs w:val="24"/>
        </w:rPr>
        <w:t xml:space="preserve"> incremental and gradient </w:t>
      </w:r>
      <w:proofErr w:type="gramStart"/>
      <w:r>
        <w:rPr>
          <w:sz w:val="24"/>
          <w:szCs w:val="24"/>
        </w:rPr>
        <w:t>boosting  incremental</w:t>
      </w:r>
      <w:proofErr w:type="gramEnd"/>
      <w:r>
        <w:rPr>
          <w:sz w:val="24"/>
          <w:szCs w:val="24"/>
        </w:rPr>
        <w:t xml:space="preserve"> for  predicting the SEIRD variables with the features based on the temporal t-4 analysis of the cross-dependence of the SEIRD variables. Based on these results, each variable has a low error predicting its va</w:t>
      </w:r>
      <w:r>
        <w:rPr>
          <w:sz w:val="24"/>
          <w:szCs w:val="24"/>
        </w:rPr>
        <w:t>lue, nevertheless, the coefficient of determination is low mainly predicting deaths.</w:t>
      </w:r>
    </w:p>
    <w:p w14:paraId="61F71DBD" w14:textId="1E06BB71" w:rsidR="00000000" w:rsidRDefault="001F5B8B"/>
    <w:p w14:paraId="603CB74C" w14:textId="03518D56" w:rsidR="00000000" w:rsidRDefault="00621237">
      <w:r>
        <w:rPr>
          <w:noProof/>
        </w:rPr>
        <w:drawing>
          <wp:anchor distT="0" distB="0" distL="0" distR="0" simplePos="0" relativeHeight="251650048" behindDoc="1" locked="0" layoutInCell="1" allowOverlap="1" wp14:anchorId="10F95E81" wp14:editId="541CCA8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456940" cy="1516380"/>
            <wp:effectExtent l="0" t="0" r="0" b="7620"/>
            <wp:wrapTight wrapText="bothSides">
              <wp:wrapPolygon edited="0">
                <wp:start x="0" y="0"/>
                <wp:lineTo x="0" y="21437"/>
                <wp:lineTo x="21425" y="21437"/>
                <wp:lineTo x="2142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15163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0BE12" w14:textId="77777777" w:rsidR="00000000" w:rsidRDefault="001F5B8B"/>
    <w:p w14:paraId="78987BBF" w14:textId="77777777" w:rsidR="00000000" w:rsidRDefault="001F5B8B"/>
    <w:p w14:paraId="0CD04BF8" w14:textId="77777777" w:rsidR="00000000" w:rsidRDefault="001F5B8B"/>
    <w:p w14:paraId="2DFF2D0E" w14:textId="77777777" w:rsidR="00000000" w:rsidRDefault="001F5B8B"/>
    <w:p w14:paraId="31704243" w14:textId="77777777" w:rsidR="00000000" w:rsidRDefault="001F5B8B"/>
    <w:p w14:paraId="3AAAC574" w14:textId="77777777" w:rsidR="00000000" w:rsidRDefault="001F5B8B"/>
    <w:p w14:paraId="4465C70F" w14:textId="77777777" w:rsidR="00000000" w:rsidRDefault="001F5B8B">
      <w:r>
        <w:t xml:space="preserve">              </w:t>
      </w:r>
    </w:p>
    <w:p w14:paraId="6A1D7A91" w14:textId="77777777" w:rsidR="00621237" w:rsidRDefault="001F5B8B">
      <w:pPr>
        <w:jc w:val="center"/>
      </w:pPr>
      <w:r>
        <w:t xml:space="preserve">    </w:t>
      </w:r>
      <w:r>
        <w:tab/>
      </w:r>
      <w:r>
        <w:tab/>
      </w:r>
    </w:p>
    <w:p w14:paraId="0F927513" w14:textId="7699173D" w:rsidR="00000000" w:rsidRDefault="001F5B8B">
      <w:pPr>
        <w:jc w:val="center"/>
      </w:pPr>
      <w:r>
        <w:t xml:space="preserve">Figure </w:t>
      </w:r>
      <w:proofErr w:type="gramStart"/>
      <w:r>
        <w:t>#:Incremental</w:t>
      </w:r>
      <w:proofErr w:type="gramEnd"/>
      <w:r>
        <w:t xml:space="preserve"> learnings linear t-4  </w:t>
      </w:r>
      <w:r>
        <w:rPr>
          <w:lang w:val="en-US"/>
        </w:rPr>
        <w:t>Susceptible</w:t>
      </w:r>
    </w:p>
    <w:p w14:paraId="00A21F97" w14:textId="780B30C6" w:rsidR="00000000" w:rsidRDefault="009B0EDE">
      <w:r>
        <w:rPr>
          <w:noProof/>
        </w:rPr>
        <w:drawing>
          <wp:anchor distT="0" distB="0" distL="0" distR="0" simplePos="0" relativeHeight="251662336" behindDoc="0" locked="0" layoutInCell="1" allowOverlap="1" wp14:anchorId="49AB389B" wp14:editId="7086C0A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438525" cy="1574165"/>
            <wp:effectExtent l="0" t="0" r="9525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5741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2947B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6272E78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82E733C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9077CC5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F4A5F57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73387B46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8DE1122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A4423FC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3256433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C81B059" w14:textId="77777777" w:rsidR="00000000" w:rsidRDefault="001F5B8B" w:rsidP="00621237">
      <w:pPr>
        <w:spacing w:line="240" w:lineRule="auto"/>
        <w:jc w:val="both"/>
      </w:pPr>
      <w:r w:rsidRPr="00DE4898">
        <w:rPr>
          <w:color w:val="000000"/>
          <w:lang w:val="en-US" w:eastAsia="es-ES"/>
        </w:rPr>
        <w:t xml:space="preserve">                                      </w:t>
      </w:r>
      <w:r w:rsidRPr="00DE4898">
        <w:rPr>
          <w:color w:val="000000"/>
          <w:lang w:val="en-US" w:eastAsia="es-ES"/>
        </w:rPr>
        <w:t>Figure #+1:</w:t>
      </w:r>
      <w:r w:rsidRPr="00DE4898">
        <w:rPr>
          <w:rFonts w:eastAsia="Times New Roman"/>
          <w:color w:val="000000"/>
          <w:lang w:val="en-US" w:eastAsia="es-ES"/>
        </w:rPr>
        <w:t xml:space="preserve"> </w:t>
      </w:r>
      <w:r w:rsidRPr="00DE4898">
        <w:rPr>
          <w:rFonts w:eastAsia="Times New Roman"/>
          <w:color w:val="000000"/>
          <w:lang w:val="en-US" w:eastAsia="es-ES"/>
        </w:rPr>
        <w:t xml:space="preserve">Incremental </w:t>
      </w:r>
      <w:r w:rsidRPr="00DE4898">
        <w:rPr>
          <w:rFonts w:eastAsia="Times New Roman"/>
          <w:color w:val="000000"/>
          <w:lang w:val="en-US" w:eastAsia="es-ES"/>
        </w:rPr>
        <w:t>learnings Ne</w:t>
      </w:r>
      <w:r w:rsidRPr="00DE4898">
        <w:rPr>
          <w:rFonts w:eastAsia="Times New Roman"/>
          <w:color w:val="000000"/>
          <w:lang w:val="en-US" w:eastAsia="es-ES"/>
        </w:rPr>
        <w:t>ural Network t-</w:t>
      </w:r>
      <w:proofErr w:type="gramStart"/>
      <w:r w:rsidRPr="00DE4898">
        <w:rPr>
          <w:rFonts w:eastAsia="Times New Roman"/>
          <w:color w:val="000000"/>
          <w:lang w:val="en-US" w:eastAsia="es-ES"/>
        </w:rPr>
        <w:t>4  S</w:t>
      </w:r>
      <w:r>
        <w:rPr>
          <w:rFonts w:eastAsia="Times New Roman"/>
          <w:color w:val="000000"/>
          <w:lang w:val="en-US" w:eastAsia="es-ES"/>
        </w:rPr>
        <w:t>usceptible</w:t>
      </w:r>
      <w:proofErr w:type="gramEnd"/>
    </w:p>
    <w:p w14:paraId="26572C8A" w14:textId="3E78038B" w:rsidR="00000000" w:rsidRPr="00DE4898" w:rsidRDefault="009B0EDE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48A75F8F" wp14:editId="543A4719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331210" cy="1765300"/>
            <wp:effectExtent l="0" t="0" r="254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1765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46B51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36A603AE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9E7EA6D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7119249F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6C9EDD79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5A35296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5A40010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7FA328CB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3E0E88D" w14:textId="77777777" w:rsidR="00621237" w:rsidRDefault="00621237" w:rsidP="00621237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3AD443E4" w14:textId="613A584C" w:rsidR="00000000" w:rsidRDefault="001F5B8B" w:rsidP="00621237">
      <w:pPr>
        <w:spacing w:line="240" w:lineRule="auto"/>
        <w:jc w:val="center"/>
      </w:pPr>
      <w:r w:rsidRPr="00DE4898">
        <w:rPr>
          <w:rFonts w:eastAsia="Times New Roman"/>
          <w:color w:val="000000"/>
          <w:lang w:val="en-US" w:eastAsia="es-ES"/>
        </w:rPr>
        <w:lastRenderedPageBreak/>
        <w:t xml:space="preserve">Figure #+2: </w:t>
      </w:r>
      <w:r w:rsidRPr="00DE4898">
        <w:rPr>
          <w:rFonts w:eastAsia="Times New Roman"/>
          <w:color w:val="000000"/>
          <w:lang w:val="en-US" w:eastAsia="es-ES"/>
        </w:rPr>
        <w:t>Incremental learnings Gradient Boosting t-</w:t>
      </w:r>
      <w:proofErr w:type="gramStart"/>
      <w:r w:rsidRPr="00DE4898">
        <w:rPr>
          <w:rFonts w:eastAsia="Times New Roman"/>
          <w:color w:val="000000"/>
          <w:lang w:val="en-US" w:eastAsia="es-ES"/>
        </w:rPr>
        <w:t xml:space="preserve">4  </w:t>
      </w:r>
      <w:r>
        <w:rPr>
          <w:rFonts w:eastAsia="Times New Roman"/>
          <w:color w:val="000000"/>
          <w:lang w:val="en-US" w:eastAsia="es-ES"/>
        </w:rPr>
        <w:t>Susceptible</w:t>
      </w:r>
      <w:proofErr w:type="gramEnd"/>
    </w:p>
    <w:p w14:paraId="56352059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F26D7F7" w14:textId="166489DC" w:rsidR="00000000" w:rsidRPr="00DE4898" w:rsidRDefault="009B0EDE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809D534" wp14:editId="07A637DF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3448050" cy="174625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74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7EC35" w14:textId="77777777" w:rsidR="00000000" w:rsidRDefault="001F5B8B">
      <w:pPr>
        <w:spacing w:line="240" w:lineRule="auto"/>
      </w:pPr>
      <w:r w:rsidRPr="00DE4898">
        <w:rPr>
          <w:color w:val="000000"/>
          <w:lang w:val="en-US" w:eastAsia="es-ES"/>
        </w:rPr>
        <w:t xml:space="preserve">         </w:t>
      </w:r>
    </w:p>
    <w:p w14:paraId="1C6D800D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FD6418C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99D74FF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389E2C02" w14:textId="77777777" w:rsidR="00000000" w:rsidRDefault="001F5B8B">
      <w:pPr>
        <w:spacing w:line="240" w:lineRule="auto"/>
      </w:pP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</w:p>
    <w:p w14:paraId="270B2C9C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72BB1504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E222B13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FDB2BAD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6277965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E6735D6" w14:textId="77777777" w:rsidR="00621237" w:rsidRDefault="00621237" w:rsidP="00621237">
      <w:pPr>
        <w:rPr>
          <w:rFonts w:eastAsia="Times New Roman"/>
          <w:b/>
          <w:bCs/>
          <w:color w:val="000000"/>
          <w:lang w:val="en-US" w:eastAsia="es-ES"/>
        </w:rPr>
      </w:pPr>
    </w:p>
    <w:p w14:paraId="4FDA1D5D" w14:textId="28890EB0" w:rsidR="00000000" w:rsidRDefault="001F5B8B" w:rsidP="00621237">
      <w:pPr>
        <w:jc w:val="center"/>
      </w:pPr>
      <w:r>
        <w:t>Figure 3+#:  Incremental learnings linear t-</w:t>
      </w:r>
      <w:proofErr w:type="gramStart"/>
      <w:r>
        <w:t xml:space="preserve">4  </w:t>
      </w:r>
      <w:r>
        <w:rPr>
          <w:lang w:val="en-US"/>
        </w:rPr>
        <w:t>Exposed</w:t>
      </w:r>
      <w:proofErr w:type="gramEnd"/>
    </w:p>
    <w:p w14:paraId="7DA56581" w14:textId="2A42F48E" w:rsidR="00000000" w:rsidRDefault="00621237">
      <w:r>
        <w:rPr>
          <w:noProof/>
        </w:rPr>
        <w:drawing>
          <wp:anchor distT="0" distB="0" distL="0" distR="0" simplePos="0" relativeHeight="251653120" behindDoc="0" locked="0" layoutInCell="1" allowOverlap="1" wp14:anchorId="0C450715" wp14:editId="15C2B1D2">
            <wp:simplePos x="0" y="0"/>
            <wp:positionH relativeFrom="column">
              <wp:posOffset>1276350</wp:posOffset>
            </wp:positionH>
            <wp:positionV relativeFrom="paragraph">
              <wp:posOffset>80010</wp:posOffset>
            </wp:positionV>
            <wp:extent cx="3581400" cy="16535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535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3F535" w14:textId="77777777" w:rsidR="00000000" w:rsidRDefault="001F5B8B"/>
    <w:p w14:paraId="5D52C918" w14:textId="7791AA66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BF98B90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3F6BF817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C196FF6" w14:textId="77777777" w:rsidR="00000000" w:rsidRDefault="001F5B8B">
      <w:pPr>
        <w:spacing w:line="240" w:lineRule="auto"/>
      </w:pP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</w:p>
    <w:p w14:paraId="66E8EF88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13A12F8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7BF67068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38434E74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925779C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7D6A4960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6AE7E634" w14:textId="3BDE847D" w:rsidR="00000000" w:rsidRDefault="001F5B8B" w:rsidP="00621237">
      <w:pPr>
        <w:spacing w:line="240" w:lineRule="auto"/>
        <w:jc w:val="center"/>
      </w:pPr>
      <w:r w:rsidRPr="00DE4898">
        <w:rPr>
          <w:color w:val="000000"/>
          <w:lang w:val="en-US" w:eastAsia="es-ES"/>
        </w:rPr>
        <w:t xml:space="preserve">Figure </w:t>
      </w:r>
      <w:r w:rsidRPr="00DE4898">
        <w:rPr>
          <w:color w:val="000000"/>
          <w:lang w:val="en-US" w:eastAsia="es-ES"/>
        </w:rPr>
        <w:t>4</w:t>
      </w:r>
      <w:r w:rsidRPr="00DE4898">
        <w:rPr>
          <w:color w:val="000000"/>
          <w:lang w:val="en-US" w:eastAsia="es-ES"/>
        </w:rPr>
        <w:t xml:space="preserve">+#: </w:t>
      </w:r>
      <w:r w:rsidRPr="00DE4898">
        <w:rPr>
          <w:rFonts w:eastAsia="Times New Roman"/>
          <w:color w:val="000000"/>
          <w:lang w:val="en-US" w:eastAsia="es-ES"/>
        </w:rPr>
        <w:t xml:space="preserve">Incremental learnings Neural </w:t>
      </w:r>
      <w:proofErr w:type="gramStart"/>
      <w:r w:rsidRPr="00DE4898">
        <w:rPr>
          <w:rFonts w:eastAsia="Times New Roman"/>
          <w:color w:val="000000"/>
          <w:lang w:val="en-US" w:eastAsia="es-ES"/>
        </w:rPr>
        <w:t>Network  t</w:t>
      </w:r>
      <w:proofErr w:type="gramEnd"/>
      <w:r w:rsidRPr="00DE4898">
        <w:rPr>
          <w:rFonts w:eastAsia="Times New Roman"/>
          <w:color w:val="000000"/>
          <w:lang w:val="en-US" w:eastAsia="es-ES"/>
        </w:rPr>
        <w:t xml:space="preserve">-4  </w:t>
      </w:r>
      <w:r>
        <w:rPr>
          <w:rFonts w:eastAsia="Times New Roman"/>
          <w:color w:val="000000"/>
          <w:lang w:val="en-US" w:eastAsia="es-ES"/>
        </w:rPr>
        <w:t>Exposed</w:t>
      </w:r>
    </w:p>
    <w:p w14:paraId="5D7737AC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419FB925" w14:textId="15EB87D4" w:rsidR="00000000" w:rsidRPr="00DE4898" w:rsidRDefault="009B0EDE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F2D6647" wp14:editId="2D2BFEC7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3609975" cy="198691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9869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E9D5B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25376887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59B1CCEC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150F5753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0895B99D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72FE60D2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23D55F9D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4BC1BF4F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62D51928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2432FD1B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5324CC06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45B3EC81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230D537B" w14:textId="77777777" w:rsidR="00621237" w:rsidRDefault="00621237" w:rsidP="00621237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5EB9FDBE" w14:textId="176BF11B" w:rsidR="00000000" w:rsidRDefault="001F5B8B" w:rsidP="00621237">
      <w:pPr>
        <w:spacing w:line="240" w:lineRule="auto"/>
        <w:jc w:val="center"/>
      </w:pPr>
      <w:r w:rsidRPr="00DE4898">
        <w:rPr>
          <w:color w:val="000000"/>
          <w:lang w:val="en-US" w:eastAsia="es-ES"/>
        </w:rPr>
        <w:t xml:space="preserve">Figure </w:t>
      </w:r>
      <w:r w:rsidRPr="00DE4898">
        <w:rPr>
          <w:color w:val="000000"/>
          <w:lang w:val="en-US" w:eastAsia="es-ES"/>
        </w:rPr>
        <w:t>5</w:t>
      </w:r>
      <w:r w:rsidRPr="00DE4898">
        <w:rPr>
          <w:color w:val="000000"/>
          <w:lang w:val="en-US" w:eastAsia="es-ES"/>
        </w:rPr>
        <w:t xml:space="preserve">+#: </w:t>
      </w:r>
      <w:r w:rsidRPr="00DE4898">
        <w:rPr>
          <w:rFonts w:eastAsia="Times New Roman"/>
          <w:color w:val="000000"/>
          <w:lang w:val="en-US" w:eastAsia="es-ES"/>
        </w:rPr>
        <w:t xml:space="preserve">Incremental learnings Gradient </w:t>
      </w:r>
      <w:proofErr w:type="gramStart"/>
      <w:r w:rsidRPr="00DE4898">
        <w:rPr>
          <w:rFonts w:eastAsia="Times New Roman"/>
          <w:color w:val="000000"/>
          <w:lang w:val="en-US" w:eastAsia="es-ES"/>
        </w:rPr>
        <w:t>Boosting  t</w:t>
      </w:r>
      <w:proofErr w:type="gramEnd"/>
      <w:r w:rsidRPr="00DE4898">
        <w:rPr>
          <w:rFonts w:eastAsia="Times New Roman"/>
          <w:color w:val="000000"/>
          <w:lang w:val="en-US" w:eastAsia="es-ES"/>
        </w:rPr>
        <w:t xml:space="preserve">-4  </w:t>
      </w:r>
      <w:r>
        <w:rPr>
          <w:rFonts w:eastAsia="Times New Roman"/>
          <w:color w:val="000000"/>
          <w:lang w:val="en-US" w:eastAsia="es-ES"/>
        </w:rPr>
        <w:t>Exposed</w:t>
      </w:r>
    </w:p>
    <w:p w14:paraId="20485C4F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130A06F6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02B9D10E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2D95B6B7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638F5FE6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0E5EEE19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6AE0EC01" w14:textId="77777777" w:rsidR="00000000" w:rsidRPr="00DE4898" w:rsidRDefault="001F5B8B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51CAC1AC" w14:textId="7E929CFF" w:rsidR="00000000" w:rsidRPr="00DE4898" w:rsidRDefault="009B0EDE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1BB98DBC" wp14:editId="2BEEB01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19500" cy="186563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656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4BF1F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1BD4E7B9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51CA676B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5CEE4B16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3CC37551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3178749A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751DF90E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19E8885F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08C468C6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71F4399C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41531307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4AE641C6" w14:textId="7EE5FB87" w:rsidR="00000000" w:rsidRDefault="001F5B8B" w:rsidP="00621237">
      <w:pPr>
        <w:spacing w:line="240" w:lineRule="auto"/>
        <w:jc w:val="center"/>
      </w:pPr>
      <w:r w:rsidRPr="00DE4898">
        <w:rPr>
          <w:color w:val="000000"/>
          <w:lang w:val="en-US" w:eastAsia="es-ES"/>
        </w:rPr>
        <w:t xml:space="preserve">Figure </w:t>
      </w:r>
      <w:r w:rsidRPr="00DE4898">
        <w:rPr>
          <w:color w:val="000000"/>
          <w:lang w:val="en-US" w:eastAsia="es-ES"/>
        </w:rPr>
        <w:t>6</w:t>
      </w:r>
      <w:r w:rsidRPr="00DE4898">
        <w:rPr>
          <w:color w:val="000000"/>
          <w:lang w:val="en-US" w:eastAsia="es-ES"/>
        </w:rPr>
        <w:t>+#:</w:t>
      </w:r>
      <w:r w:rsidRPr="00DE4898">
        <w:rPr>
          <w:color w:val="000000"/>
          <w:lang w:val="en-US" w:eastAsia="es-ES"/>
        </w:rPr>
        <w:t xml:space="preserve"> </w:t>
      </w:r>
      <w:r w:rsidRPr="00DE4898">
        <w:rPr>
          <w:rFonts w:eastAsia="Times New Roman"/>
          <w:color w:val="000000"/>
          <w:lang w:val="en-US" w:eastAsia="es-ES"/>
        </w:rPr>
        <w:t>Incremental learnings lin</w:t>
      </w:r>
      <w:r w:rsidRPr="00DE4898">
        <w:rPr>
          <w:rFonts w:eastAsia="Times New Roman"/>
          <w:color w:val="000000"/>
          <w:lang w:val="en-US" w:eastAsia="es-ES"/>
        </w:rPr>
        <w:t>ear t-</w:t>
      </w:r>
      <w:proofErr w:type="gramStart"/>
      <w:r w:rsidRPr="00DE4898">
        <w:rPr>
          <w:rFonts w:eastAsia="Times New Roman"/>
          <w:color w:val="000000"/>
          <w:lang w:val="en-US" w:eastAsia="es-ES"/>
        </w:rPr>
        <w:t xml:space="preserve">4  </w:t>
      </w:r>
      <w:r>
        <w:rPr>
          <w:rFonts w:eastAsia="Times New Roman"/>
          <w:color w:val="000000"/>
          <w:lang w:val="en-US" w:eastAsia="es-ES"/>
        </w:rPr>
        <w:t>Infectious</w:t>
      </w:r>
      <w:proofErr w:type="gramEnd"/>
    </w:p>
    <w:p w14:paraId="7E762B28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1662A2C2" w14:textId="447316AA" w:rsidR="00000000" w:rsidRPr="00DE4898" w:rsidRDefault="009B0EDE">
      <w:pPr>
        <w:spacing w:line="240" w:lineRule="auto"/>
        <w:rPr>
          <w:rFonts w:eastAsia="Times New Roman"/>
          <w:color w:val="000000"/>
          <w:lang w:val="en-US" w:eastAsia="es-ES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387F13E7" wp14:editId="69056CBC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43300" cy="20478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478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A9E74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6F6DA7E5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5CCF01A3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0C7EB764" w14:textId="77777777" w:rsidR="00000000" w:rsidRDefault="001F5B8B">
      <w:pPr>
        <w:spacing w:line="240" w:lineRule="auto"/>
      </w:pPr>
      <w:r w:rsidRPr="00DE4898">
        <w:rPr>
          <w:rFonts w:eastAsia="Times New Roman"/>
          <w:color w:val="000000"/>
          <w:lang w:val="en-US" w:eastAsia="es-ES"/>
        </w:rPr>
        <w:tab/>
      </w:r>
      <w:r w:rsidRPr="00DE4898">
        <w:rPr>
          <w:rFonts w:eastAsia="Times New Roman"/>
          <w:color w:val="000000"/>
          <w:lang w:val="en-US" w:eastAsia="es-ES"/>
        </w:rPr>
        <w:tab/>
      </w:r>
    </w:p>
    <w:p w14:paraId="744E1D64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73CA69A7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37443443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4E95CD46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63F0D596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293ECF8F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69AD6249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3BA07358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1575D53B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6A29B9F3" w14:textId="1029565F" w:rsidR="00000000" w:rsidRDefault="001F5B8B" w:rsidP="00621237">
      <w:pPr>
        <w:spacing w:line="240" w:lineRule="auto"/>
        <w:jc w:val="center"/>
      </w:pPr>
      <w:r w:rsidRPr="00DE4898">
        <w:rPr>
          <w:color w:val="000000"/>
          <w:lang w:val="en-US" w:eastAsia="es-ES"/>
        </w:rPr>
        <w:t xml:space="preserve">Figure </w:t>
      </w:r>
      <w:r w:rsidRPr="00DE4898">
        <w:rPr>
          <w:color w:val="000000"/>
          <w:lang w:val="en-US" w:eastAsia="es-ES"/>
        </w:rPr>
        <w:t>7</w:t>
      </w:r>
      <w:r w:rsidRPr="00DE4898">
        <w:rPr>
          <w:color w:val="000000"/>
          <w:lang w:val="en-US" w:eastAsia="es-ES"/>
        </w:rPr>
        <w:t xml:space="preserve">+#: </w:t>
      </w:r>
      <w:r w:rsidRPr="00DE4898">
        <w:rPr>
          <w:color w:val="000000"/>
          <w:lang w:val="en-US" w:eastAsia="es-ES"/>
        </w:rPr>
        <w:t xml:space="preserve"> </w:t>
      </w:r>
      <w:r w:rsidRPr="00DE4898">
        <w:rPr>
          <w:rFonts w:eastAsia="Times New Roman"/>
          <w:color w:val="000000"/>
          <w:lang w:val="en-US" w:eastAsia="es-ES"/>
        </w:rPr>
        <w:t>Incremental learnings Neural Network t-</w:t>
      </w:r>
      <w:proofErr w:type="gramStart"/>
      <w:r w:rsidRPr="00DE4898">
        <w:rPr>
          <w:rFonts w:eastAsia="Times New Roman"/>
          <w:color w:val="000000"/>
          <w:lang w:val="en-US" w:eastAsia="es-ES"/>
        </w:rPr>
        <w:t xml:space="preserve">4  </w:t>
      </w:r>
      <w:r>
        <w:rPr>
          <w:rFonts w:eastAsia="Times New Roman"/>
          <w:color w:val="000000"/>
          <w:lang w:val="en-US" w:eastAsia="es-ES"/>
        </w:rPr>
        <w:t>Infectious</w:t>
      </w:r>
      <w:proofErr w:type="gramEnd"/>
    </w:p>
    <w:p w14:paraId="5DCF839B" w14:textId="77777777" w:rsidR="00000000" w:rsidRDefault="001F5B8B">
      <w:pPr>
        <w:spacing w:line="240" w:lineRule="auto"/>
      </w:pPr>
      <w:r w:rsidRPr="00DE4898">
        <w:rPr>
          <w:color w:val="000000"/>
          <w:lang w:val="en-US" w:eastAsia="es-ES"/>
        </w:rPr>
        <w:t xml:space="preserve">                                         </w:t>
      </w:r>
    </w:p>
    <w:p w14:paraId="7CF8B376" w14:textId="400C0668" w:rsidR="00000000" w:rsidRPr="00DE4898" w:rsidRDefault="009B0EDE">
      <w:pPr>
        <w:spacing w:line="240" w:lineRule="auto"/>
        <w:rPr>
          <w:rFonts w:eastAsia="Times New Roman"/>
          <w:color w:val="000000"/>
          <w:lang w:val="en-US" w:eastAsia="es-ES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E2B5E01" wp14:editId="67FEE6AF">
            <wp:simplePos x="0" y="0"/>
            <wp:positionH relativeFrom="margin">
              <wp:align>center</wp:align>
            </wp:positionH>
            <wp:positionV relativeFrom="paragraph">
              <wp:posOffset>64135</wp:posOffset>
            </wp:positionV>
            <wp:extent cx="3476625" cy="1897380"/>
            <wp:effectExtent l="0" t="0" r="9525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8973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B8B">
        <w:cr/>
      </w:r>
      <w:r w:rsidR="001F5B8B" w:rsidRPr="00DE4898">
        <w:rPr>
          <w:rFonts w:eastAsia="Times New Roman"/>
          <w:color w:val="000000"/>
          <w:lang w:val="en-US" w:eastAsia="es-ES"/>
        </w:rPr>
        <w:tab/>
      </w:r>
      <w:r w:rsidR="001F5B8B" w:rsidRPr="00DE4898">
        <w:rPr>
          <w:rFonts w:eastAsia="Times New Roman"/>
          <w:color w:val="000000"/>
          <w:lang w:val="en-US" w:eastAsia="es-ES"/>
        </w:rPr>
        <w:tab/>
      </w:r>
      <w:r w:rsidR="001F5B8B" w:rsidRPr="00DE4898">
        <w:rPr>
          <w:rFonts w:eastAsia="Times New Roman"/>
          <w:color w:val="000000"/>
          <w:lang w:val="en-US" w:eastAsia="es-ES"/>
        </w:rPr>
        <w:tab/>
      </w:r>
      <w:r w:rsidR="001F5B8B" w:rsidRPr="00DE4898">
        <w:rPr>
          <w:rFonts w:eastAsia="Times New Roman"/>
          <w:color w:val="000000"/>
          <w:lang w:val="en-US" w:eastAsia="es-ES"/>
        </w:rPr>
        <w:tab/>
      </w:r>
      <w:r w:rsidR="001F5B8B" w:rsidRPr="00DE4898">
        <w:tab/>
      </w:r>
    </w:p>
    <w:p w14:paraId="4B4FE5A6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5329E9CB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09FAFE72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7D000BE4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5D517AD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AFA0669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4D4DDAF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35495FDC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AEF5A3B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B656513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933683A" w14:textId="77777777" w:rsidR="00621237" w:rsidRDefault="001F5B8B">
      <w:pPr>
        <w:spacing w:line="240" w:lineRule="auto"/>
        <w:rPr>
          <w:lang w:val="en-US"/>
        </w:rPr>
      </w:pP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</w:p>
    <w:p w14:paraId="4E9060E8" w14:textId="2A3BF504" w:rsidR="00000000" w:rsidRDefault="001F5B8B" w:rsidP="00621237">
      <w:pPr>
        <w:spacing w:line="240" w:lineRule="auto"/>
        <w:jc w:val="center"/>
      </w:pPr>
      <w:r w:rsidRPr="00DE4898">
        <w:rPr>
          <w:color w:val="000000"/>
          <w:lang w:val="en-US" w:eastAsia="es-ES"/>
        </w:rPr>
        <w:t xml:space="preserve">Figure </w:t>
      </w:r>
      <w:r w:rsidRPr="00DE4898">
        <w:rPr>
          <w:color w:val="000000"/>
          <w:lang w:val="en-US" w:eastAsia="es-ES"/>
        </w:rPr>
        <w:t>8</w:t>
      </w:r>
      <w:r w:rsidRPr="00DE4898">
        <w:rPr>
          <w:color w:val="000000"/>
          <w:lang w:val="en-US" w:eastAsia="es-ES"/>
        </w:rPr>
        <w:t>+#:</w:t>
      </w:r>
      <w:r w:rsidRPr="00DE4898">
        <w:rPr>
          <w:color w:val="000000"/>
          <w:lang w:val="en-US" w:eastAsia="es-ES"/>
        </w:rPr>
        <w:t xml:space="preserve"> </w:t>
      </w:r>
      <w:r w:rsidRPr="00DE4898">
        <w:rPr>
          <w:rFonts w:eastAsia="Times New Roman"/>
          <w:color w:val="000000"/>
          <w:lang w:val="en-US" w:eastAsia="es-ES"/>
        </w:rPr>
        <w:t xml:space="preserve">Incremental learnings Gradient </w:t>
      </w:r>
      <w:proofErr w:type="gramStart"/>
      <w:r w:rsidRPr="00DE4898">
        <w:rPr>
          <w:rFonts w:eastAsia="Times New Roman"/>
          <w:color w:val="000000"/>
          <w:lang w:val="en-US" w:eastAsia="es-ES"/>
        </w:rPr>
        <w:t>Boosting  t</w:t>
      </w:r>
      <w:proofErr w:type="gramEnd"/>
      <w:r w:rsidRPr="00DE4898">
        <w:rPr>
          <w:rFonts w:eastAsia="Times New Roman"/>
          <w:color w:val="000000"/>
          <w:lang w:val="en-US" w:eastAsia="es-ES"/>
        </w:rPr>
        <w:t xml:space="preserve">-4  </w:t>
      </w:r>
      <w:r>
        <w:rPr>
          <w:rFonts w:eastAsia="Times New Roman"/>
          <w:color w:val="000000"/>
          <w:lang w:val="en-US" w:eastAsia="es-ES"/>
        </w:rPr>
        <w:t>Infectious</w:t>
      </w:r>
    </w:p>
    <w:p w14:paraId="13E29593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7690F474" w14:textId="3E718425" w:rsidR="00000000" w:rsidRDefault="001F5B8B">
      <w:pPr>
        <w:spacing w:line="240" w:lineRule="auto"/>
      </w:pPr>
      <w:r w:rsidRPr="00DE4898">
        <w:rPr>
          <w:color w:val="000000"/>
          <w:lang w:val="en-US" w:eastAsia="es-ES"/>
        </w:rPr>
        <w:tab/>
        <w:t xml:space="preserve">   </w:t>
      </w:r>
      <w:r w:rsidRPr="00DE4898">
        <w:rPr>
          <w:color w:val="000000"/>
          <w:lang w:val="en-US" w:eastAsia="es-ES"/>
        </w:rPr>
        <w:t xml:space="preserve">           </w:t>
      </w:r>
      <w:r w:rsidRPr="00DE4898">
        <w:rPr>
          <w:color w:val="000000"/>
          <w:lang w:val="en-US" w:eastAsia="es-ES"/>
        </w:rPr>
        <w:tab/>
      </w:r>
      <w:r w:rsidRPr="00DE4898">
        <w:rPr>
          <w:color w:val="000000"/>
          <w:lang w:val="en-US" w:eastAsia="es-ES"/>
        </w:rPr>
        <w:tab/>
      </w:r>
    </w:p>
    <w:p w14:paraId="31FEEDFE" w14:textId="3596775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BFCF9D3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308D13E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4501D34" w14:textId="23E75875" w:rsidR="00000000" w:rsidRPr="00DE4898" w:rsidRDefault="00621237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 wp14:anchorId="60C24B71" wp14:editId="4CD88FB1">
            <wp:simplePos x="0" y="0"/>
            <wp:positionH relativeFrom="margin">
              <wp:align>center</wp:align>
            </wp:positionH>
            <wp:positionV relativeFrom="paragraph">
              <wp:posOffset>-246380</wp:posOffset>
            </wp:positionV>
            <wp:extent cx="3629025" cy="1953260"/>
            <wp:effectExtent l="0" t="0" r="9525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532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D1A06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3A5C329E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7E0EBA73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613D2EE" w14:textId="77777777" w:rsidR="00000000" w:rsidRDefault="001F5B8B">
      <w:pPr>
        <w:spacing w:line="240" w:lineRule="auto"/>
      </w:pP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</w:p>
    <w:p w14:paraId="118F9F66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DE2C29A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F5070C7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C034C2D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39589525" w14:textId="77777777" w:rsidR="00621237" w:rsidRDefault="00621237" w:rsidP="00621237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438327A1" w14:textId="77777777" w:rsidR="00621237" w:rsidRDefault="00621237" w:rsidP="00621237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4BBFDD13" w14:textId="165E878F" w:rsidR="00000000" w:rsidRDefault="001F5B8B" w:rsidP="00621237">
      <w:pPr>
        <w:spacing w:line="240" w:lineRule="auto"/>
        <w:jc w:val="center"/>
      </w:pPr>
      <w:r w:rsidRPr="00DE4898">
        <w:rPr>
          <w:rFonts w:eastAsia="Times New Roman"/>
          <w:color w:val="000000"/>
          <w:lang w:val="en-US" w:eastAsia="es-ES"/>
        </w:rPr>
        <w:t xml:space="preserve">Figure 9+#: </w:t>
      </w:r>
      <w:r w:rsidRPr="00DE4898">
        <w:rPr>
          <w:rFonts w:eastAsia="Times New Roman"/>
          <w:color w:val="000000"/>
          <w:lang w:val="en-US" w:eastAsia="es-ES"/>
        </w:rPr>
        <w:t>Incremental learnings linear t-</w:t>
      </w:r>
      <w:proofErr w:type="gramStart"/>
      <w:r w:rsidRPr="00DE4898">
        <w:rPr>
          <w:rFonts w:eastAsia="Times New Roman"/>
          <w:color w:val="000000"/>
          <w:lang w:val="en-US" w:eastAsia="es-ES"/>
        </w:rPr>
        <w:t xml:space="preserve">4  </w:t>
      </w:r>
      <w:r>
        <w:rPr>
          <w:rFonts w:eastAsia="Times New Roman"/>
          <w:color w:val="000000"/>
          <w:lang w:val="en-US" w:eastAsia="es-ES"/>
        </w:rPr>
        <w:t>Recovered</w:t>
      </w:r>
      <w:proofErr w:type="gramEnd"/>
    </w:p>
    <w:p w14:paraId="1A9102F0" w14:textId="77777777" w:rsidR="00000000" w:rsidRPr="00621237" w:rsidRDefault="001F5B8B">
      <w:pPr>
        <w:spacing w:line="240" w:lineRule="auto"/>
        <w:rPr>
          <w:rFonts w:eastAsia="Times New Roman"/>
          <w:color w:val="000000"/>
          <w:lang w:eastAsia="es-ES"/>
        </w:rPr>
      </w:pPr>
    </w:p>
    <w:p w14:paraId="482A6D48" w14:textId="4F710E08" w:rsidR="00000000" w:rsidRPr="00DE4898" w:rsidRDefault="009B0EDE">
      <w:pPr>
        <w:spacing w:line="240" w:lineRule="auto"/>
        <w:rPr>
          <w:rFonts w:eastAsia="Times New Roman"/>
          <w:color w:val="000000"/>
          <w:lang w:val="en-US" w:eastAsia="es-ES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18D50A4A" wp14:editId="54AFBF02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409950" cy="197358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735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F308F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41E6A9C7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490C0A3D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6DF1A2EB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6A040CA0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38654EAF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21887362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0ABF27FC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626D968F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135C5A4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6EBE851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33C26B2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75A54823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1E3E346" w14:textId="753F885D" w:rsidR="00000000" w:rsidRDefault="001F5B8B" w:rsidP="00621237">
      <w:pPr>
        <w:spacing w:line="240" w:lineRule="auto"/>
        <w:jc w:val="center"/>
      </w:pPr>
      <w:r w:rsidRPr="00DE4898">
        <w:rPr>
          <w:color w:val="000000"/>
          <w:lang w:val="en-US" w:eastAsia="es-ES"/>
        </w:rPr>
        <w:t>Figure 1</w:t>
      </w:r>
      <w:r w:rsidRPr="00DE4898">
        <w:rPr>
          <w:color w:val="000000"/>
          <w:lang w:val="en-US" w:eastAsia="es-ES"/>
        </w:rPr>
        <w:t>0</w:t>
      </w:r>
      <w:r w:rsidRPr="00DE4898">
        <w:rPr>
          <w:color w:val="000000"/>
          <w:lang w:val="en-US" w:eastAsia="es-ES"/>
        </w:rPr>
        <w:t xml:space="preserve">+#: </w:t>
      </w:r>
      <w:r w:rsidRPr="00DE4898">
        <w:rPr>
          <w:rFonts w:eastAsia="Times New Roman"/>
          <w:color w:val="000000"/>
          <w:lang w:val="en-US" w:eastAsia="es-ES"/>
        </w:rPr>
        <w:t>Incremental learnings Neural Network t-</w:t>
      </w:r>
      <w:proofErr w:type="gramStart"/>
      <w:r w:rsidRPr="00DE4898">
        <w:rPr>
          <w:rFonts w:eastAsia="Times New Roman"/>
          <w:color w:val="000000"/>
          <w:lang w:val="en-US" w:eastAsia="es-ES"/>
        </w:rPr>
        <w:t xml:space="preserve">4  </w:t>
      </w:r>
      <w:r>
        <w:rPr>
          <w:rFonts w:eastAsia="Times New Roman"/>
          <w:color w:val="000000"/>
          <w:lang w:val="en-US" w:eastAsia="es-ES"/>
        </w:rPr>
        <w:t>Recovered</w:t>
      </w:r>
      <w:proofErr w:type="gramEnd"/>
    </w:p>
    <w:p w14:paraId="5E92D888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289CD05" w14:textId="764162B7" w:rsidR="00000000" w:rsidRPr="00DE4898" w:rsidRDefault="009B0EDE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FF8835D" wp14:editId="2A492EB3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3314065" cy="2170430"/>
            <wp:effectExtent l="0" t="0" r="635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2170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B1D12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62E716BA" w14:textId="77777777" w:rsidR="00000000" w:rsidRDefault="001F5B8B">
      <w:pPr>
        <w:spacing w:line="240" w:lineRule="auto"/>
      </w:pPr>
      <w:r w:rsidRPr="00DE4898">
        <w:rPr>
          <w:rFonts w:eastAsia="Times New Roman"/>
          <w:color w:val="000000"/>
          <w:lang w:val="en-US" w:eastAsia="es-ES"/>
        </w:rPr>
        <w:tab/>
      </w:r>
      <w:r w:rsidRPr="00DE4898">
        <w:rPr>
          <w:rFonts w:eastAsia="Times New Roman"/>
          <w:color w:val="000000"/>
          <w:lang w:val="en-US" w:eastAsia="es-ES"/>
        </w:rPr>
        <w:tab/>
      </w:r>
      <w:r w:rsidRPr="00DE4898">
        <w:rPr>
          <w:rFonts w:eastAsia="Times New Roman"/>
          <w:color w:val="000000"/>
          <w:lang w:val="en-US" w:eastAsia="es-ES"/>
        </w:rPr>
        <w:tab/>
      </w:r>
      <w:r w:rsidRPr="00DE4898">
        <w:rPr>
          <w:rFonts w:eastAsia="Times New Roman"/>
          <w:color w:val="000000"/>
          <w:lang w:val="en-US" w:eastAsia="es-ES"/>
        </w:rPr>
        <w:tab/>
        <w:t xml:space="preserve">     </w:t>
      </w:r>
    </w:p>
    <w:p w14:paraId="565FB995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315F6511" w14:textId="77777777" w:rsidR="00000000" w:rsidRPr="00DE4898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33B51225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485EE88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611CB01F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49D7180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71805FB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7FAA36C9" w14:textId="77777777" w:rsidR="00000000" w:rsidRDefault="001F5B8B">
      <w:pPr>
        <w:spacing w:line="240" w:lineRule="auto"/>
      </w:pP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</w:p>
    <w:p w14:paraId="4004BD99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0EA64BC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B274516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7C9206B9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C724D4F" w14:textId="54913FCD" w:rsidR="00000000" w:rsidRDefault="001F5B8B" w:rsidP="00621237">
      <w:pPr>
        <w:spacing w:line="240" w:lineRule="auto"/>
        <w:jc w:val="center"/>
      </w:pPr>
      <w:r w:rsidRPr="00DE4898">
        <w:rPr>
          <w:color w:val="000000"/>
          <w:lang w:val="en-US" w:eastAsia="es-ES"/>
        </w:rPr>
        <w:t>Figure 1</w:t>
      </w:r>
      <w:r w:rsidRPr="00DE4898">
        <w:rPr>
          <w:color w:val="000000"/>
          <w:lang w:val="en-US" w:eastAsia="es-ES"/>
        </w:rPr>
        <w:t>1</w:t>
      </w:r>
      <w:r w:rsidRPr="00DE4898">
        <w:rPr>
          <w:color w:val="000000"/>
          <w:lang w:val="en-US" w:eastAsia="es-ES"/>
        </w:rPr>
        <w:t xml:space="preserve">+#: </w:t>
      </w:r>
      <w:r w:rsidRPr="00DE4898">
        <w:rPr>
          <w:rFonts w:eastAsia="Times New Roman"/>
          <w:color w:val="000000"/>
          <w:lang w:val="en-US" w:eastAsia="es-ES"/>
        </w:rPr>
        <w:t xml:space="preserve">Incremental </w:t>
      </w:r>
      <w:r w:rsidRPr="00DE4898">
        <w:rPr>
          <w:rFonts w:eastAsia="Times New Roman"/>
          <w:color w:val="000000"/>
          <w:lang w:val="en-US" w:eastAsia="es-ES"/>
        </w:rPr>
        <w:t xml:space="preserve">learnings Gradient </w:t>
      </w:r>
      <w:proofErr w:type="gramStart"/>
      <w:r w:rsidRPr="00DE4898">
        <w:rPr>
          <w:rFonts w:eastAsia="Times New Roman"/>
          <w:color w:val="000000"/>
          <w:lang w:val="en-US" w:eastAsia="es-ES"/>
        </w:rPr>
        <w:t>Boosting  t</w:t>
      </w:r>
      <w:proofErr w:type="gramEnd"/>
      <w:r w:rsidRPr="00DE4898">
        <w:rPr>
          <w:rFonts w:eastAsia="Times New Roman"/>
          <w:color w:val="000000"/>
          <w:lang w:val="en-US" w:eastAsia="es-ES"/>
        </w:rPr>
        <w:t xml:space="preserve">-4  </w:t>
      </w:r>
      <w:r>
        <w:rPr>
          <w:rFonts w:eastAsia="Times New Roman"/>
          <w:color w:val="000000"/>
          <w:lang w:val="en-US" w:eastAsia="es-ES"/>
        </w:rPr>
        <w:t>Recovered</w:t>
      </w:r>
    </w:p>
    <w:p w14:paraId="680C9395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586AAB2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A4F5A43" w14:textId="694624E0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31468FE3" w14:textId="6BB28614" w:rsidR="00000000" w:rsidRDefault="001F5B8B">
      <w:pPr>
        <w:spacing w:line="240" w:lineRule="auto"/>
      </w:pPr>
      <w:r w:rsidRPr="00DE4898">
        <w:rPr>
          <w:color w:val="000000"/>
          <w:lang w:val="en-US" w:eastAsia="es-ES"/>
        </w:rPr>
        <w:t xml:space="preserve">               </w:t>
      </w:r>
      <w:r w:rsidRPr="00DE4898">
        <w:rPr>
          <w:color w:val="000000"/>
          <w:lang w:val="en-US" w:eastAsia="es-ES"/>
        </w:rPr>
        <w:tab/>
      </w:r>
      <w:r w:rsidRPr="00DE4898">
        <w:rPr>
          <w:color w:val="000000"/>
          <w:lang w:val="en-US" w:eastAsia="es-ES"/>
        </w:rPr>
        <w:tab/>
        <w:t xml:space="preserve">  </w:t>
      </w:r>
    </w:p>
    <w:p w14:paraId="7B0ABF3E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6657AE2C" w14:textId="22B013DF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CC1C98A" w14:textId="430189DB" w:rsidR="00000000" w:rsidRPr="00DE4898" w:rsidRDefault="00621237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3BD44F64" wp14:editId="4AA74173">
            <wp:simplePos x="0" y="0"/>
            <wp:positionH relativeFrom="column">
              <wp:posOffset>1024890</wp:posOffset>
            </wp:positionH>
            <wp:positionV relativeFrom="paragraph">
              <wp:posOffset>-287020</wp:posOffset>
            </wp:positionV>
            <wp:extent cx="3870960" cy="194183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9418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DA121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3FFB3B57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42055F8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78ECB03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C0EE33F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3230A15C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EAB061D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2164925" w14:textId="77777777" w:rsidR="00000000" w:rsidRDefault="001F5B8B">
      <w:pPr>
        <w:spacing w:line="240" w:lineRule="auto"/>
      </w:pPr>
      <w:r w:rsidRPr="00DE4898">
        <w:rPr>
          <w:rFonts w:eastAsia="Times New Roman"/>
          <w:color w:val="000000"/>
          <w:lang w:val="en-US" w:eastAsia="es-ES"/>
        </w:rPr>
        <w:tab/>
      </w:r>
      <w:r w:rsidRPr="00DE4898">
        <w:rPr>
          <w:rFonts w:eastAsia="Times New Roman"/>
          <w:color w:val="000000"/>
          <w:lang w:val="en-US" w:eastAsia="es-ES"/>
        </w:rPr>
        <w:tab/>
      </w:r>
      <w:r w:rsidRPr="00DE4898">
        <w:rPr>
          <w:rFonts w:eastAsia="Times New Roman"/>
          <w:color w:val="000000"/>
          <w:lang w:val="en-US" w:eastAsia="es-ES"/>
        </w:rPr>
        <w:tab/>
      </w:r>
    </w:p>
    <w:p w14:paraId="3504C688" w14:textId="77777777" w:rsidR="00621237" w:rsidRDefault="001F5B8B">
      <w:pPr>
        <w:spacing w:line="240" w:lineRule="auto"/>
        <w:rPr>
          <w:rFonts w:eastAsia="Times New Roman"/>
          <w:color w:val="000000"/>
          <w:lang w:val="en-US" w:eastAsia="es-ES"/>
        </w:rPr>
      </w:pPr>
      <w:r w:rsidRPr="00DE4898">
        <w:rPr>
          <w:rFonts w:eastAsia="Times New Roman"/>
          <w:color w:val="000000"/>
          <w:lang w:val="en-US" w:eastAsia="es-ES"/>
        </w:rPr>
        <w:tab/>
      </w:r>
      <w:r w:rsidRPr="00DE4898">
        <w:rPr>
          <w:rFonts w:eastAsia="Times New Roman"/>
          <w:color w:val="000000"/>
          <w:lang w:val="en-US" w:eastAsia="es-ES"/>
        </w:rPr>
        <w:tab/>
      </w:r>
      <w:r w:rsidRPr="00DE4898">
        <w:rPr>
          <w:rFonts w:eastAsia="Times New Roman"/>
          <w:color w:val="000000"/>
          <w:lang w:val="en-US" w:eastAsia="es-ES"/>
        </w:rPr>
        <w:tab/>
      </w:r>
      <w:r w:rsidRPr="00DE4898">
        <w:rPr>
          <w:rFonts w:eastAsia="Times New Roman"/>
          <w:color w:val="000000"/>
          <w:lang w:val="en-US" w:eastAsia="es-ES"/>
        </w:rPr>
        <w:tab/>
      </w:r>
    </w:p>
    <w:p w14:paraId="7EEC437E" w14:textId="77777777" w:rsidR="00621237" w:rsidRDefault="00621237" w:rsidP="00621237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3C00FCA3" w14:textId="36C6AD1F" w:rsidR="00000000" w:rsidRDefault="001F5B8B" w:rsidP="00621237">
      <w:pPr>
        <w:spacing w:line="240" w:lineRule="auto"/>
        <w:jc w:val="center"/>
      </w:pPr>
      <w:r w:rsidRPr="00DE4898">
        <w:rPr>
          <w:rFonts w:eastAsia="Times New Roman"/>
          <w:color w:val="000000"/>
          <w:lang w:val="en-US" w:eastAsia="es-ES"/>
        </w:rPr>
        <w:t>Figure 1</w:t>
      </w:r>
      <w:r w:rsidRPr="00DE4898">
        <w:rPr>
          <w:rFonts w:eastAsia="Times New Roman"/>
          <w:color w:val="000000"/>
          <w:lang w:val="en-US" w:eastAsia="es-ES"/>
        </w:rPr>
        <w:t>2</w:t>
      </w:r>
      <w:r w:rsidRPr="00DE4898">
        <w:rPr>
          <w:rFonts w:eastAsia="Times New Roman"/>
          <w:color w:val="000000"/>
          <w:lang w:val="en-US" w:eastAsia="es-ES"/>
        </w:rPr>
        <w:t>+</w:t>
      </w:r>
      <w:proofErr w:type="gramStart"/>
      <w:r w:rsidRPr="00DE4898">
        <w:rPr>
          <w:rFonts w:eastAsia="Times New Roman"/>
          <w:color w:val="000000"/>
          <w:lang w:val="en-US" w:eastAsia="es-ES"/>
        </w:rPr>
        <w:t>#:</w:t>
      </w:r>
      <w:r w:rsidRPr="00DE4898">
        <w:rPr>
          <w:rFonts w:eastAsia="Times New Roman"/>
          <w:color w:val="000000"/>
          <w:lang w:val="en-US" w:eastAsia="es-ES"/>
        </w:rPr>
        <w:t>Incremental</w:t>
      </w:r>
      <w:proofErr w:type="gramEnd"/>
      <w:r w:rsidRPr="00DE4898">
        <w:rPr>
          <w:rFonts w:eastAsia="Times New Roman"/>
          <w:color w:val="000000"/>
          <w:lang w:val="en-US" w:eastAsia="es-ES"/>
        </w:rPr>
        <w:t xml:space="preserve"> learnings linear t-4  </w:t>
      </w:r>
      <w:r>
        <w:rPr>
          <w:rFonts w:eastAsia="Times New Roman"/>
          <w:color w:val="000000"/>
          <w:lang w:val="en-US" w:eastAsia="es-ES"/>
        </w:rPr>
        <w:t>Dead</w:t>
      </w:r>
    </w:p>
    <w:p w14:paraId="0CE8DE26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C9EFE9E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A9AD0AF" w14:textId="5E08B1ED" w:rsidR="00000000" w:rsidRPr="00DE4898" w:rsidRDefault="00621237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AF6898A" wp14:editId="7433B14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833495" cy="19462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95" cy="1946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B8B" w:rsidRPr="00DE4898">
        <w:rPr>
          <w:color w:val="000000"/>
          <w:lang w:val="en-US" w:eastAsia="es-ES"/>
        </w:rPr>
        <w:tab/>
      </w:r>
      <w:r w:rsidR="001F5B8B" w:rsidRPr="00DE4898">
        <w:rPr>
          <w:color w:val="000000"/>
          <w:lang w:val="en-US" w:eastAsia="es-ES"/>
        </w:rPr>
        <w:tab/>
      </w:r>
      <w:r w:rsidR="001F5B8B">
        <w:cr/>
      </w:r>
      <w:r w:rsidR="001F5B8B" w:rsidRPr="00DE4898">
        <w:rPr>
          <w:rFonts w:eastAsia="Times New Roman"/>
          <w:b/>
          <w:bCs/>
          <w:color w:val="000000"/>
          <w:lang w:val="en-US" w:eastAsia="es-ES"/>
        </w:rPr>
        <w:t xml:space="preserve">           </w:t>
      </w:r>
      <w:r w:rsidR="001F5B8B"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="001F5B8B"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="001F5B8B"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="001F5B8B"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="001F5B8B"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="001F5B8B"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="001F5B8B" w:rsidRPr="00DE4898">
        <w:rPr>
          <w:rFonts w:eastAsia="Times New Roman"/>
          <w:b/>
          <w:bCs/>
          <w:color w:val="000000"/>
          <w:lang w:val="en-US" w:eastAsia="es-ES"/>
        </w:rPr>
        <w:tab/>
      </w:r>
    </w:p>
    <w:p w14:paraId="650FC1BD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8884F1F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05029DD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6E62AF57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AED9550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67860FE0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D1C0135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6671942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C40CBFF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6CDED95D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A471F61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B71A7CB" w14:textId="5861BE3A" w:rsidR="00000000" w:rsidRDefault="001F5B8B" w:rsidP="00621237">
      <w:pPr>
        <w:spacing w:line="240" w:lineRule="auto"/>
        <w:jc w:val="center"/>
      </w:pPr>
      <w:r w:rsidRPr="00DE4898">
        <w:rPr>
          <w:color w:val="000000"/>
          <w:lang w:val="en-US" w:eastAsia="es-ES"/>
        </w:rPr>
        <w:t>Figure 1</w:t>
      </w:r>
      <w:r w:rsidRPr="00DE4898">
        <w:rPr>
          <w:color w:val="000000"/>
          <w:lang w:val="en-US" w:eastAsia="es-ES"/>
        </w:rPr>
        <w:t>3</w:t>
      </w:r>
      <w:r w:rsidRPr="00DE4898">
        <w:rPr>
          <w:color w:val="000000"/>
          <w:lang w:val="en-US" w:eastAsia="es-ES"/>
        </w:rPr>
        <w:t>+#:</w:t>
      </w:r>
      <w:r w:rsidRPr="00DE4898">
        <w:rPr>
          <w:color w:val="000000"/>
          <w:lang w:val="en-US" w:eastAsia="es-ES"/>
        </w:rPr>
        <w:t xml:space="preserve">   </w:t>
      </w:r>
      <w:r w:rsidRPr="00DE4898">
        <w:rPr>
          <w:rFonts w:eastAsia="Times New Roman"/>
          <w:color w:val="000000"/>
          <w:lang w:val="en-US" w:eastAsia="es-ES"/>
        </w:rPr>
        <w:t>Incremental learnings Neural Network t-</w:t>
      </w:r>
      <w:proofErr w:type="gramStart"/>
      <w:r w:rsidRPr="00DE4898">
        <w:rPr>
          <w:rFonts w:eastAsia="Times New Roman"/>
          <w:color w:val="000000"/>
          <w:lang w:val="en-US" w:eastAsia="es-ES"/>
        </w:rPr>
        <w:t xml:space="preserve">4  </w:t>
      </w:r>
      <w:r>
        <w:rPr>
          <w:rFonts w:eastAsia="Times New Roman"/>
          <w:color w:val="000000"/>
          <w:lang w:val="en-US" w:eastAsia="es-ES"/>
        </w:rPr>
        <w:t>Dead</w:t>
      </w:r>
      <w:proofErr w:type="gramEnd"/>
    </w:p>
    <w:p w14:paraId="223EC115" w14:textId="0A2BF0D9" w:rsidR="00000000" w:rsidRPr="00DE4898" w:rsidRDefault="00621237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F0767A6" wp14:editId="52C366A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752850" cy="2087880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878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20E28" w14:textId="2DBEC22D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465F1F9" w14:textId="77777777" w:rsidR="00000000" w:rsidRDefault="001F5B8B">
      <w:pPr>
        <w:spacing w:line="240" w:lineRule="auto"/>
      </w:pPr>
      <w:r w:rsidRPr="00DE4898">
        <w:rPr>
          <w:color w:val="000000"/>
          <w:lang w:val="en-US" w:eastAsia="es-ES"/>
        </w:rPr>
        <w:t xml:space="preserve">          </w:t>
      </w:r>
      <w:r w:rsidRPr="00DE4898">
        <w:rPr>
          <w:rFonts w:eastAsia="Times New Roman"/>
          <w:color w:val="000000"/>
          <w:lang w:val="en-US" w:eastAsia="es-ES"/>
        </w:rPr>
        <w:tab/>
      </w:r>
      <w:r w:rsidRPr="00DE4898">
        <w:rPr>
          <w:rFonts w:eastAsia="Times New Roman"/>
          <w:color w:val="000000"/>
          <w:lang w:val="en-US" w:eastAsia="es-ES"/>
        </w:rPr>
        <w:tab/>
      </w:r>
      <w:r w:rsidRPr="00DE4898">
        <w:rPr>
          <w:rFonts w:eastAsia="Times New Roman"/>
          <w:color w:val="000000"/>
          <w:lang w:val="en-US" w:eastAsia="es-ES"/>
        </w:rPr>
        <w:tab/>
        <w:t xml:space="preserve">             </w:t>
      </w:r>
    </w:p>
    <w:p w14:paraId="56007DFA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6BEDB337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9012531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BFC84F8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185F278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0AB386F1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44C7883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24B7F7F8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40B0B408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51E9A5C5" w14:textId="0B895641" w:rsidR="00F979C5" w:rsidRPr="00F979C5" w:rsidRDefault="001F5B8B">
      <w:pPr>
        <w:spacing w:line="240" w:lineRule="auto"/>
      </w:pP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  <w:r w:rsidRPr="00DE4898">
        <w:rPr>
          <w:rFonts w:eastAsia="Times New Roman"/>
          <w:b/>
          <w:bCs/>
          <w:color w:val="000000"/>
          <w:lang w:val="en-US" w:eastAsia="es-ES"/>
        </w:rPr>
        <w:tab/>
      </w:r>
    </w:p>
    <w:p w14:paraId="21EA88B4" w14:textId="77777777" w:rsidR="00000000" w:rsidRPr="00DE4898" w:rsidRDefault="001F5B8B">
      <w:pPr>
        <w:spacing w:line="240" w:lineRule="auto"/>
        <w:rPr>
          <w:rFonts w:eastAsia="Times New Roman"/>
          <w:b/>
          <w:bCs/>
          <w:color w:val="000000"/>
          <w:lang w:val="en-US" w:eastAsia="es-ES"/>
        </w:rPr>
      </w:pPr>
    </w:p>
    <w:p w14:paraId="1E2D5D7C" w14:textId="38CB89F2" w:rsidR="00000000" w:rsidRDefault="001F5B8B" w:rsidP="00621237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  <w:r w:rsidRPr="00DE4898">
        <w:rPr>
          <w:color w:val="000000"/>
          <w:lang w:val="en-US" w:eastAsia="es-ES"/>
        </w:rPr>
        <w:t xml:space="preserve">Figure 14+#: </w:t>
      </w:r>
      <w:r w:rsidRPr="00DE4898">
        <w:rPr>
          <w:color w:val="000000"/>
          <w:lang w:val="en-US" w:eastAsia="es-ES"/>
        </w:rPr>
        <w:t xml:space="preserve"> </w:t>
      </w:r>
      <w:r w:rsidRPr="00DE4898">
        <w:rPr>
          <w:rFonts w:eastAsia="Times New Roman"/>
          <w:color w:val="000000"/>
          <w:lang w:val="en-US" w:eastAsia="es-ES"/>
        </w:rPr>
        <w:t xml:space="preserve">Incremental learnings Gradient </w:t>
      </w:r>
      <w:proofErr w:type="gramStart"/>
      <w:r w:rsidRPr="00DE4898">
        <w:rPr>
          <w:rFonts w:eastAsia="Times New Roman"/>
          <w:color w:val="000000"/>
          <w:lang w:val="en-US" w:eastAsia="es-ES"/>
        </w:rPr>
        <w:t>Boosting  t</w:t>
      </w:r>
      <w:proofErr w:type="gramEnd"/>
      <w:r w:rsidRPr="00DE4898">
        <w:rPr>
          <w:rFonts w:eastAsia="Times New Roman"/>
          <w:color w:val="000000"/>
          <w:lang w:val="en-US" w:eastAsia="es-ES"/>
        </w:rPr>
        <w:t xml:space="preserve">-4  </w:t>
      </w:r>
      <w:r>
        <w:rPr>
          <w:rFonts w:eastAsia="Times New Roman"/>
          <w:color w:val="000000"/>
          <w:lang w:val="en-US" w:eastAsia="es-ES"/>
        </w:rPr>
        <w:t>Dead</w:t>
      </w:r>
    </w:p>
    <w:p w14:paraId="640DBA00" w14:textId="7DA57D72" w:rsidR="00F979C5" w:rsidRDefault="00F979C5">
      <w:pPr>
        <w:spacing w:line="240" w:lineRule="auto"/>
        <w:rPr>
          <w:rFonts w:eastAsia="Times New Roman"/>
          <w:color w:val="000000"/>
          <w:lang w:val="en-US" w:eastAsia="es-ES"/>
        </w:rPr>
      </w:pPr>
    </w:p>
    <w:p w14:paraId="263E189E" w14:textId="77777777" w:rsidR="00F979C5" w:rsidRDefault="00F979C5" w:rsidP="00F979C5">
      <w:pPr>
        <w:jc w:val="center"/>
      </w:pPr>
      <w:r>
        <w:rPr>
          <w:rFonts w:eastAsia="Times New Roman"/>
          <w:noProof/>
          <w:sz w:val="24"/>
          <w:szCs w:val="24"/>
          <w:lang w:val="en-US" w:eastAsia="es-CO"/>
        </w:rPr>
        <w:lastRenderedPageBreak/>
        <w:drawing>
          <wp:inline distT="0" distB="0" distL="0" distR="0" wp14:anchorId="27D5903E" wp14:editId="470B5E8F">
            <wp:extent cx="593407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31AD" w14:textId="05B3B509" w:rsidR="00F979C5" w:rsidRDefault="00F979C5" w:rsidP="00F979C5">
      <w:pPr>
        <w:jc w:val="center"/>
        <w:rPr>
          <w:lang w:val="en-US"/>
        </w:rPr>
      </w:pPr>
      <w:r w:rsidRPr="002E6D9A">
        <w:rPr>
          <w:lang w:val="en-US"/>
        </w:rPr>
        <w:t xml:space="preserve">Figure 1. </w:t>
      </w:r>
      <w:r w:rsidRPr="00193625">
        <w:rPr>
          <w:lang w:val="en-US"/>
        </w:rPr>
        <w:t xml:space="preserve">Infected random forest </w:t>
      </w:r>
      <w:r>
        <w:rPr>
          <w:lang w:val="en-US"/>
        </w:rPr>
        <w:t>(</w:t>
      </w:r>
      <w:r w:rsidRPr="00193625">
        <w:rPr>
          <w:lang w:val="en-US"/>
        </w:rPr>
        <w:t>partial fit)</w:t>
      </w:r>
    </w:p>
    <w:p w14:paraId="34282831" w14:textId="77777777" w:rsidR="00621237" w:rsidRDefault="00621237" w:rsidP="0062123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EA7916" wp14:editId="7B341BA7">
            <wp:extent cx="5934075" cy="3048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BA51" w14:textId="77777777" w:rsidR="00621237" w:rsidRDefault="00621237" w:rsidP="00621237">
      <w:pPr>
        <w:jc w:val="center"/>
        <w:rPr>
          <w:lang w:val="en-US"/>
        </w:rPr>
      </w:pPr>
      <w:r w:rsidRPr="0062468A">
        <w:rPr>
          <w:lang w:val="en-US"/>
        </w:rPr>
        <w:t xml:space="preserve">Figure </w:t>
      </w:r>
      <w:r>
        <w:rPr>
          <w:lang w:val="en-US"/>
        </w:rPr>
        <w:t>2</w:t>
      </w:r>
      <w:r w:rsidRPr="0062468A">
        <w:rPr>
          <w:lang w:val="en-US"/>
        </w:rPr>
        <w:t xml:space="preserve"> </w:t>
      </w:r>
      <w:r w:rsidRPr="00193625">
        <w:rPr>
          <w:lang w:val="en-US"/>
        </w:rPr>
        <w:t xml:space="preserve">Infected random forest </w:t>
      </w:r>
      <w:r>
        <w:rPr>
          <w:lang w:val="en-US"/>
        </w:rPr>
        <w:t>(complete</w:t>
      </w:r>
      <w:r w:rsidRPr="00193625">
        <w:rPr>
          <w:lang w:val="en-US"/>
        </w:rPr>
        <w:t xml:space="preserve"> fit)</w:t>
      </w:r>
    </w:p>
    <w:p w14:paraId="5A34BC49" w14:textId="77777777" w:rsidR="00621237" w:rsidRDefault="00621237" w:rsidP="00F979C5">
      <w:pPr>
        <w:jc w:val="center"/>
        <w:rPr>
          <w:lang w:val="en-US"/>
        </w:rPr>
      </w:pPr>
    </w:p>
    <w:p w14:paraId="50CA6A63" w14:textId="070078A4" w:rsidR="00F979C5" w:rsidRPr="00F979C5" w:rsidRDefault="00F979C5" w:rsidP="00F979C5">
      <w:pPr>
        <w:spacing w:line="240" w:lineRule="auto"/>
        <w:jc w:val="center"/>
        <w:rPr>
          <w:rFonts w:eastAsia="Times New Roman"/>
          <w:color w:val="000000"/>
          <w:lang w:val="en-US" w:eastAsia="es-ES"/>
        </w:rPr>
      </w:pPr>
    </w:p>
    <w:p w14:paraId="03EDCE53" w14:textId="77777777" w:rsidR="00F979C5" w:rsidRDefault="00F979C5">
      <w:pPr>
        <w:spacing w:line="240" w:lineRule="auto"/>
      </w:pPr>
    </w:p>
    <w:p w14:paraId="4D6812CC" w14:textId="7A3160C2" w:rsidR="00000000" w:rsidRPr="00DE4898" w:rsidRDefault="001F5B8B">
      <w:pPr>
        <w:pStyle w:val="NormalWeb"/>
        <w:spacing w:before="0" w:after="240"/>
        <w:jc w:val="both"/>
        <w:rPr>
          <w:lang w:val="en-US"/>
        </w:rPr>
      </w:pPr>
      <w:r>
        <w:rPr>
          <w:rFonts w:ascii="Arial" w:hAnsi="Arial" w:cs="Arial"/>
          <w:sz w:val="22"/>
          <w:szCs w:val="22"/>
          <w:lang w:val="en-CA"/>
        </w:rPr>
        <w:t xml:space="preserve">Table # shows the performance of each model in the training and predicting learning incremental the SEIRD variables based on the analysis </w:t>
      </w:r>
      <w:r>
        <w:rPr>
          <w:rFonts w:ascii="Arial" w:hAnsi="Arial" w:cs="Arial"/>
          <w:sz w:val="22"/>
          <w:szCs w:val="22"/>
          <w:lang w:val="en-CA"/>
        </w:rPr>
        <w:t>of t</w:t>
      </w:r>
      <w:r>
        <w:rPr>
          <w:rFonts w:ascii="Arial" w:hAnsi="Arial" w:cs="Arial"/>
          <w:lang w:val="en-CA"/>
        </w:rPr>
        <w:t>he tempora</w:t>
      </w:r>
      <w:r>
        <w:rPr>
          <w:rFonts w:ascii="Arial" w:hAnsi="Arial" w:cs="Arial"/>
          <w:lang w:val="en-CA"/>
        </w:rPr>
        <w:t xml:space="preserve">l t-4, with metric used:  </w:t>
      </w:r>
      <w:r>
        <w:rPr>
          <w:rFonts w:ascii="Arial" w:hAnsi="Arial" w:cs="Arial"/>
          <w:sz w:val="22"/>
          <w:szCs w:val="22"/>
          <w:lang w:val="en-CA"/>
        </w:rPr>
        <w:t>Mean Square Error (MSE) and coefficient of determination R</w:t>
      </w:r>
      <w:r>
        <w:rPr>
          <w:rFonts w:ascii="Arial" w:hAnsi="Arial" w:cs="Arial"/>
          <w:sz w:val="22"/>
          <w:szCs w:val="22"/>
          <w:vertAlign w:val="superscript"/>
          <w:lang w:val="en-CA"/>
        </w:rPr>
        <w:t>2</w:t>
      </w:r>
      <w:r>
        <w:rPr>
          <w:rFonts w:ascii="Arial" w:hAnsi="Arial" w:cs="Arial"/>
          <w:sz w:val="22"/>
          <w:szCs w:val="22"/>
          <w:lang w:val="en-CA"/>
        </w:rPr>
        <w:t>.</w:t>
      </w:r>
    </w:p>
    <w:p w14:paraId="2CA5F128" w14:textId="77777777" w:rsidR="00000000" w:rsidRPr="00DE4898" w:rsidRDefault="001F5B8B">
      <w:pPr>
        <w:pStyle w:val="NormalWeb"/>
        <w:spacing w:before="0" w:after="240"/>
        <w:jc w:val="both"/>
        <w:rPr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CA"/>
        </w:rPr>
        <w:t xml:space="preserve">Table </w:t>
      </w:r>
      <w:proofErr w:type="gramStart"/>
      <w:r>
        <w:rPr>
          <w:rFonts w:ascii="Arial" w:hAnsi="Arial" w:cs="Arial"/>
          <w:color w:val="000000"/>
          <w:sz w:val="22"/>
          <w:szCs w:val="22"/>
          <w:lang w:val="en-CA"/>
        </w:rPr>
        <w:t xml:space="preserve"># 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Quality</w:t>
      </w:r>
      <w:proofErr w:type="gram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of the used models to predict learning incremental the SEIRD variables for Colombia </w:t>
      </w:r>
    </w:p>
    <w:tbl>
      <w:tblPr>
        <w:tblW w:w="9433" w:type="dxa"/>
        <w:tblInd w:w="-31" w:type="dxa"/>
        <w:tblLayout w:type="fixed"/>
        <w:tblCellMar>
          <w:left w:w="24" w:type="dxa"/>
          <w:right w:w="40" w:type="dxa"/>
        </w:tblCellMar>
        <w:tblLook w:val="0000" w:firstRow="0" w:lastRow="0" w:firstColumn="0" w:lastColumn="0" w:noHBand="0" w:noVBand="0"/>
      </w:tblPr>
      <w:tblGrid>
        <w:gridCol w:w="1126"/>
        <w:gridCol w:w="1298"/>
        <w:gridCol w:w="1384"/>
        <w:gridCol w:w="1323"/>
        <w:gridCol w:w="1539"/>
        <w:gridCol w:w="1363"/>
        <w:gridCol w:w="1400"/>
      </w:tblGrid>
      <w:tr w:rsidR="00000000" w14:paraId="29974A18" w14:textId="77777777" w:rsidTr="00DE4898">
        <w:trPr>
          <w:trHeight w:val="525"/>
        </w:trPr>
        <w:tc>
          <w:tcPr>
            <w:tcW w:w="112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75214539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lastRenderedPageBreak/>
              <w:t>Target Variable</w:t>
            </w: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86996AB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t>Regressor Model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5C5D472" w14:textId="1C1A59FB" w:rsidR="00000000" w:rsidRPr="00DE4898" w:rsidRDefault="00DE4898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t>R</w:t>
            </w:r>
            <w:r w:rsidRPr="00DE4898">
              <w:rPr>
                <w:rFonts w:ascii="Arial" w:hAnsi="Arial" w:cs="Arial"/>
                <w:b/>
                <w:bCs/>
                <w:sz w:val="16"/>
                <w:szCs w:val="16"/>
                <w:vertAlign w:val="superscript"/>
                <w:lang w:val="en-CA"/>
              </w:rPr>
              <w:t>2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173E757" w14:textId="3B7C293A" w:rsidR="00000000" w:rsidRPr="00DE4898" w:rsidRDefault="00DE4898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t>Mean Squared Error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67ECAD9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t>Incremental L</w:t>
            </w: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t>earnings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938C34C" w14:textId="72884721" w:rsidR="00000000" w:rsidRPr="00DE4898" w:rsidRDefault="00DE4898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t>R</w:t>
            </w:r>
            <w:r w:rsidRPr="00DE4898">
              <w:rPr>
                <w:rFonts w:ascii="Arial" w:hAnsi="Arial" w:cs="Arial"/>
                <w:b/>
                <w:bCs/>
                <w:sz w:val="16"/>
                <w:szCs w:val="16"/>
                <w:vertAlign w:val="superscript"/>
                <w:lang w:val="en-CA"/>
              </w:rPr>
              <w:t>2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61A8F3A1" w14:textId="711DB219" w:rsidR="00000000" w:rsidRPr="00DE4898" w:rsidRDefault="00DE4898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t>Mean Squared Error</w:t>
            </w:r>
          </w:p>
        </w:tc>
      </w:tr>
      <w:tr w:rsidR="00000000" w14:paraId="409397F8" w14:textId="77777777" w:rsidTr="00DE4898">
        <w:trPr>
          <w:cantSplit/>
          <w:trHeight w:val="345"/>
        </w:trPr>
        <w:tc>
          <w:tcPr>
            <w:tcW w:w="1126" w:type="dxa"/>
            <w:vMerge w:val="restart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C02560F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t>S</w:t>
            </w: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70AC4108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Gradient boosting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B47C9F8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0.990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C1BDE86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0.0010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43493B2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Gradient boosting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012E56A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0,999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5FF7CD80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3,1e-05</w:t>
            </w:r>
          </w:p>
        </w:tc>
      </w:tr>
      <w:tr w:rsidR="00000000" w14:paraId="099F564A" w14:textId="77777777" w:rsidTr="00DE4898">
        <w:trPr>
          <w:cantSplit/>
          <w:trHeight w:val="300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7939D138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A1C402A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Random forest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68D6579C" w14:textId="094B9088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0,9223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1EBD909" w14:textId="6E078710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0,0078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FF1EE2F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Random forest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F4B5899" w14:textId="37AAF26A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0,4220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58928FB1" w14:textId="1E21AA7D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0,0191</w:t>
            </w:r>
          </w:p>
        </w:tc>
      </w:tr>
      <w:tr w:rsidR="00000000" w14:paraId="2F9899DF" w14:textId="77777777" w:rsidTr="00DE4898">
        <w:trPr>
          <w:cantSplit/>
          <w:trHeight w:val="300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0BE1852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57B7C78C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Linear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</w:tcPr>
          <w:p w14:paraId="406F23D2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0,998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2BE0097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0.0010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E295767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Linear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30AED41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0,9962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753C9121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0.0001</w:t>
            </w:r>
          </w:p>
        </w:tc>
      </w:tr>
      <w:tr w:rsidR="00000000" w14:paraId="289D7EAC" w14:textId="77777777" w:rsidTr="00DE4898">
        <w:trPr>
          <w:cantSplit/>
          <w:trHeight w:val="123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C53D5A9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738591D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Neural network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</w:tcPr>
          <w:p w14:paraId="17BF612A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0.9334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3FF4181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0.0006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280C304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Neural network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70C61910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0,9941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7ABC65E2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0.0001</w:t>
            </w:r>
          </w:p>
        </w:tc>
      </w:tr>
      <w:tr w:rsidR="00000000" w14:paraId="58AA1A48" w14:textId="77777777" w:rsidTr="00DE4898">
        <w:trPr>
          <w:cantSplit/>
          <w:trHeight w:val="315"/>
        </w:trPr>
        <w:tc>
          <w:tcPr>
            <w:tcW w:w="1126" w:type="dxa"/>
            <w:vMerge w:val="restart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D1151CB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t>E</w:t>
            </w: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5C7BB342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Gradient boosting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098D501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</w:t>
            </w: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.788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52303BAA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0,0023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F6DBA5B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Gradient boosting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F93077B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31.6654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5692CC07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0.9128</w:t>
            </w:r>
          </w:p>
        </w:tc>
      </w:tr>
      <w:tr w:rsidR="00000000" w14:paraId="30CD4D91" w14:textId="77777777" w:rsidTr="00DE4898">
        <w:trPr>
          <w:cantSplit/>
          <w:trHeight w:val="300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0BF3206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1EEB8F2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Random forest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E39C833" w14:textId="6F978BCD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0,9422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59C20D6A" w14:textId="5DB23744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0,0056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48980E4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Random forest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A225517" w14:textId="3CE16F2E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0,2865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022717EB" w14:textId="5E28CFD7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0,0129</w:t>
            </w:r>
          </w:p>
        </w:tc>
      </w:tr>
      <w:tr w:rsidR="00000000" w14:paraId="329810E2" w14:textId="77777777" w:rsidTr="00DE4898">
        <w:trPr>
          <w:cantSplit/>
          <w:trHeight w:val="986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F257A2F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6BCD4AFE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Linear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DC2DE05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0.788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77CC4772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0,0023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72DDD440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Linear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324948F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0,8991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6D640EC8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0.0018</w:t>
            </w:r>
          </w:p>
        </w:tc>
      </w:tr>
      <w:tr w:rsidR="00000000" w14:paraId="029D532D" w14:textId="77777777" w:rsidTr="00DE4898">
        <w:trPr>
          <w:cantSplit/>
          <w:trHeight w:val="300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ECC7C41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55C78E65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Neural network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63AEAF27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0.846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F824BAD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0.0003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49E03E4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Neural network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D0805B7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0,9274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77D006AF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0.0013</w:t>
            </w:r>
          </w:p>
        </w:tc>
      </w:tr>
      <w:tr w:rsidR="00000000" w14:paraId="38571EAA" w14:textId="77777777" w:rsidTr="00DE4898">
        <w:trPr>
          <w:cantSplit/>
          <w:trHeight w:val="315"/>
        </w:trPr>
        <w:tc>
          <w:tcPr>
            <w:tcW w:w="1126" w:type="dxa"/>
            <w:vMerge w:val="restart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688C9287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t>I</w:t>
            </w: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73DE3330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Gradient boosting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E5EA9BB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0.9718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0A236FD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0.0007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6A244965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Gradient boosting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D209E75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0,0091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376BA9A0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0.0001</w:t>
            </w:r>
          </w:p>
        </w:tc>
      </w:tr>
      <w:tr w:rsidR="00000000" w14:paraId="750A44CF" w14:textId="77777777" w:rsidTr="00DE4898">
        <w:trPr>
          <w:cantSplit/>
          <w:trHeight w:val="300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1403ACD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81C7230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Random</w:t>
            </w: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 xml:space="preserve"> forest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6555942" w14:textId="49662E85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0,9582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634DF255" w14:textId="25D56C4F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0,0048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05695A9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Random forest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54B85068" w14:textId="43075FA4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0,4434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3DF181B8" w14:textId="1871DFD4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0,0103</w:t>
            </w:r>
          </w:p>
        </w:tc>
      </w:tr>
      <w:tr w:rsidR="00000000" w14:paraId="52070AB9" w14:textId="77777777" w:rsidTr="00DE4898">
        <w:trPr>
          <w:cantSplit/>
          <w:trHeight w:val="300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5FEB8A7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7FEB775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Linear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1D0E6B6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0.824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62F9A7B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0.0043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6B46034C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Linear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77F977A9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0,8400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387094BE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0.0029</w:t>
            </w:r>
          </w:p>
        </w:tc>
      </w:tr>
      <w:tr w:rsidR="00000000" w14:paraId="133C7513" w14:textId="77777777" w:rsidTr="00DE4898">
        <w:trPr>
          <w:cantSplit/>
          <w:trHeight w:val="300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733342E8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09AA71C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Neural network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8099525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0.833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2AB7A38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0.0053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77C7EA6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Neural network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E138B03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0,8626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1EC8AA5D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0.0025</w:t>
            </w:r>
          </w:p>
        </w:tc>
      </w:tr>
      <w:tr w:rsidR="00000000" w14:paraId="625362E7" w14:textId="77777777" w:rsidTr="00DE4898">
        <w:trPr>
          <w:cantSplit/>
          <w:trHeight w:val="360"/>
        </w:trPr>
        <w:tc>
          <w:tcPr>
            <w:tcW w:w="1126" w:type="dxa"/>
            <w:vMerge w:val="restart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16411BA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t>R</w:t>
            </w: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708CC69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Gradient boosting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796A8B1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0.979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9D27242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0.0001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9760D4B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Gradient boosting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0E8BC62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0.9954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4B8FAFAD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0.0002</w:t>
            </w:r>
          </w:p>
        </w:tc>
      </w:tr>
      <w:tr w:rsidR="00000000" w14:paraId="4AF51552" w14:textId="77777777" w:rsidTr="00DE4898">
        <w:trPr>
          <w:cantSplit/>
          <w:trHeight w:val="300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40616B4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68A1C89C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Random forest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19A04FB" w14:textId="01FDDCA1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0,9552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CBDD1C6" w14:textId="0FF96995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0,0051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9256270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Random forest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7A3E1D6E" w14:textId="70231F09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0,2289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3BFBEE63" w14:textId="473C4673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0,0411</w:t>
            </w:r>
          </w:p>
        </w:tc>
      </w:tr>
      <w:tr w:rsidR="00000000" w14:paraId="10E5DF76" w14:textId="77777777" w:rsidTr="00DE4898">
        <w:trPr>
          <w:cantSplit/>
          <w:trHeight w:val="300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73FBDF6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36751AC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Linear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DB4FC04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0.8839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334F8B3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0.0050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235BD4D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Linea</w:t>
            </w: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r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2ABF762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0.9804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0A3E3E3A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0.0010</w:t>
            </w:r>
          </w:p>
        </w:tc>
      </w:tr>
      <w:tr w:rsidR="00000000" w14:paraId="75836C43" w14:textId="77777777" w:rsidTr="00DE4898">
        <w:trPr>
          <w:cantSplit/>
          <w:trHeight w:val="300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5DBA61AC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5241D8FA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Neural network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32DD253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0.9384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FEA9C62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0.0024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767E3A75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Neural network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6395990E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0.9912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7D1DA658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0.0004</w:t>
            </w:r>
          </w:p>
        </w:tc>
      </w:tr>
      <w:tr w:rsidR="00000000" w14:paraId="35D87492" w14:textId="77777777" w:rsidTr="00DE4898">
        <w:trPr>
          <w:cantSplit/>
          <w:trHeight w:val="375"/>
        </w:trPr>
        <w:tc>
          <w:tcPr>
            <w:tcW w:w="1126" w:type="dxa"/>
            <w:vMerge w:val="restart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DDD2E91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b/>
                <w:bCs/>
                <w:sz w:val="16"/>
                <w:szCs w:val="16"/>
                <w:lang w:val="en-CA"/>
              </w:rPr>
              <w:t>D</w:t>
            </w: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9503DA1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Gradient boosting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565911DE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0.9185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20F5D52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0.0067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27BED4E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Gradient boosting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74B8CFF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0.9681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686CED4C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0.0013</w:t>
            </w:r>
          </w:p>
        </w:tc>
      </w:tr>
      <w:tr w:rsidR="00000000" w14:paraId="10E6057B" w14:textId="77777777" w:rsidTr="00DE4898">
        <w:trPr>
          <w:cantSplit/>
          <w:trHeight w:val="315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BFCD776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DE29C37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Random forest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98FB55C" w14:textId="7E6D2876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0,9327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592D59EB" w14:textId="5D1CC07C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0,0080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3BDF81DC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Random forest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0885A792" w14:textId="7E89BD5D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0,1875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0A7A4CEE" w14:textId="4A1A5915" w:rsidR="00000000" w:rsidRPr="00DE4898" w:rsidRDefault="00DE4898">
            <w:pPr>
              <w:pStyle w:val="NormalWeb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s-CO" w:eastAsia="es-CO"/>
              </w:rPr>
              <w:t>0,0355</w:t>
            </w:r>
          </w:p>
        </w:tc>
      </w:tr>
      <w:tr w:rsidR="00000000" w14:paraId="35E1B13A" w14:textId="77777777" w:rsidTr="00DE4898">
        <w:trPr>
          <w:cantSplit/>
          <w:trHeight w:val="315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636CE9F1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6457AD79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Linear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12A6DC84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0.829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6667A76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0.0085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4474D7C9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Linear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51870878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0.9591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center"/>
          </w:tcPr>
          <w:p w14:paraId="445CC440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0.0017</w:t>
            </w:r>
          </w:p>
        </w:tc>
      </w:tr>
      <w:tr w:rsidR="00000000" w14:paraId="4D076B23" w14:textId="77777777" w:rsidTr="00DE4898">
        <w:trPr>
          <w:cantSplit/>
          <w:trHeight w:val="315"/>
        </w:trPr>
        <w:tc>
          <w:tcPr>
            <w:tcW w:w="1126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E58E014" w14:textId="77777777" w:rsidR="00000000" w:rsidRPr="00DE4898" w:rsidRDefault="001F5B8B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129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center"/>
          </w:tcPr>
          <w:p w14:paraId="22992939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Neural network</w:t>
            </w:r>
          </w:p>
        </w:tc>
        <w:tc>
          <w:tcPr>
            <w:tcW w:w="13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bottom"/>
          </w:tcPr>
          <w:p w14:paraId="68CF2DE5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0.8625</w:t>
            </w:r>
          </w:p>
        </w:tc>
        <w:tc>
          <w:tcPr>
            <w:tcW w:w="132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bottom"/>
          </w:tcPr>
          <w:p w14:paraId="6F20A140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0.006</w:t>
            </w:r>
          </w:p>
        </w:tc>
        <w:tc>
          <w:tcPr>
            <w:tcW w:w="153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bottom"/>
          </w:tcPr>
          <w:p w14:paraId="51D70624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Neural</w:t>
            </w: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 xml:space="preserve"> network</w:t>
            </w:r>
          </w:p>
        </w:tc>
        <w:tc>
          <w:tcPr>
            <w:tcW w:w="136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val="clear" w:color="auto" w:fill="FFFFFF"/>
            <w:vAlign w:val="bottom"/>
          </w:tcPr>
          <w:p w14:paraId="41137084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0.935</w:t>
            </w:r>
          </w:p>
        </w:tc>
        <w:tc>
          <w:tcPr>
            <w:tcW w:w="140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  <w:vAlign w:val="bottom"/>
          </w:tcPr>
          <w:p w14:paraId="21D03ED6" w14:textId="77777777" w:rsidR="00000000" w:rsidRPr="00DE4898" w:rsidRDefault="001F5B8B">
            <w:pPr>
              <w:pStyle w:val="NormalWeb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E4898">
              <w:rPr>
                <w:rFonts w:ascii="Arial" w:hAnsi="Arial" w:cs="Arial"/>
                <w:sz w:val="16"/>
                <w:szCs w:val="16"/>
                <w:lang w:val="en-CA"/>
              </w:rPr>
              <w:t>0.002</w:t>
            </w:r>
          </w:p>
        </w:tc>
      </w:tr>
    </w:tbl>
    <w:p w14:paraId="30A5FDED" w14:textId="77777777" w:rsidR="00000000" w:rsidRDefault="001F5B8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B0B2943" w14:textId="77777777" w:rsidR="00000000" w:rsidRDefault="001F5B8B">
      <w:pPr>
        <w:spacing w:after="240" w:line="240" w:lineRule="auto"/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S" w:eastAsia="es-ES"/>
        </w:rPr>
        <w:t>5.3 DISCUSSION OF RESULTS (Todos)</w:t>
      </w:r>
    </w:p>
    <w:p w14:paraId="263AEA13" w14:textId="77777777" w:rsidR="00000000" w:rsidRDefault="001F5B8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32A2C2" w14:textId="77777777" w:rsidR="00000000" w:rsidRDefault="001F5B8B">
      <w:pPr>
        <w:spacing w:line="240" w:lineRule="auto"/>
      </w:pPr>
      <w:r w:rsidRPr="00DE4898">
        <w:rPr>
          <w:rFonts w:eastAsia="Times New Roman"/>
          <w:b/>
          <w:bCs/>
          <w:color w:val="000000"/>
          <w:lang w:val="en-US" w:eastAsia="es-ES"/>
        </w:rPr>
        <w:t>6. CONCLUSIONS AND FUTURE WORKS (</w:t>
      </w:r>
      <w:proofErr w:type="spellStart"/>
      <w:r w:rsidRPr="00DE4898">
        <w:rPr>
          <w:rFonts w:eastAsia="Times New Roman"/>
          <w:b/>
          <w:bCs/>
          <w:color w:val="000000"/>
          <w:lang w:val="en-US" w:eastAsia="es-ES"/>
        </w:rPr>
        <w:t>jose</w:t>
      </w:r>
      <w:proofErr w:type="spellEnd"/>
      <w:r w:rsidRPr="00DE4898">
        <w:rPr>
          <w:rFonts w:eastAsia="Times New Roman"/>
          <w:b/>
          <w:bCs/>
          <w:color w:val="000000"/>
          <w:lang w:val="en-US" w:eastAsia="es-ES"/>
        </w:rPr>
        <w:t>)</w:t>
      </w:r>
    </w:p>
    <w:p w14:paraId="5A9ACDBB" w14:textId="77777777" w:rsidR="00000000" w:rsidRPr="00DE4898" w:rsidRDefault="001F5B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</w:p>
    <w:p w14:paraId="7FD3764A" w14:textId="77777777" w:rsidR="00000000" w:rsidRPr="00DE4898" w:rsidRDefault="001F5B8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s-ES"/>
        </w:rPr>
      </w:pPr>
    </w:p>
    <w:p w14:paraId="6E6E02A5" w14:textId="77777777" w:rsidR="00000000" w:rsidRPr="00DE4898" w:rsidRDefault="001F5B8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s-ES"/>
        </w:rPr>
      </w:pPr>
    </w:p>
    <w:p w14:paraId="0D686742" w14:textId="77777777" w:rsidR="00000000" w:rsidRDefault="001F5B8B">
      <w:pPr>
        <w:spacing w:line="240" w:lineRule="auto"/>
      </w:pPr>
      <w:r>
        <w:rPr>
          <w:rFonts w:eastAsia="Times New Roman"/>
          <w:b/>
          <w:bCs/>
          <w:color w:val="000000"/>
          <w:lang w:val="es-ES" w:eastAsia="es-ES"/>
        </w:rPr>
        <w:t xml:space="preserve">REFERENCES </w:t>
      </w:r>
    </w:p>
    <w:p w14:paraId="794E176E" w14:textId="77777777" w:rsidR="00000000" w:rsidRDefault="001F5B8B">
      <w:pPr>
        <w:spacing w:line="240" w:lineRule="auto"/>
        <w:jc w:val="both"/>
        <w:rPr>
          <w:rFonts w:eastAsia="Times New Roman"/>
          <w:sz w:val="24"/>
          <w:szCs w:val="24"/>
          <w:lang w:val="en-US" w:eastAsia="es-ES"/>
        </w:rPr>
      </w:pPr>
    </w:p>
    <w:p w14:paraId="43E5C99A" w14:textId="77777777" w:rsidR="00000000" w:rsidRDefault="001F5B8B">
      <w:pPr>
        <w:jc w:val="both"/>
        <w:rPr>
          <w:rFonts w:eastAsia="Times New Roman"/>
          <w:sz w:val="24"/>
          <w:szCs w:val="24"/>
          <w:lang w:val="en-US" w:eastAsia="es-ES"/>
        </w:rPr>
      </w:pPr>
    </w:p>
    <w:p w14:paraId="6173EF7C" w14:textId="77777777" w:rsidR="001F5B8B" w:rsidRDefault="001F5B8B">
      <w:pPr>
        <w:jc w:val="both"/>
        <w:rPr>
          <w:rFonts w:eastAsia="Times New Roman"/>
          <w:sz w:val="24"/>
          <w:szCs w:val="24"/>
          <w:lang w:val="en-US" w:eastAsia="es-ES"/>
        </w:rPr>
      </w:pPr>
    </w:p>
    <w:sectPr w:rsidR="001F5B8B">
      <w:pgSz w:w="12240" w:h="15840"/>
      <w:pgMar w:top="1440" w:right="1440" w:bottom="1440" w:left="1440" w:header="720" w:footer="720" w:gutter="0"/>
      <w:pgNumType w:start="1"/>
      <w:cols w:space="720"/>
      <w:docGrid w:linePitch="240" w:charSpace="-245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DemiLight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DejaVu Sans"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u w:val="none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u w:val="none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u w:val="none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u w:val="none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u w:val="none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u w:val="none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u w:val="none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u w:val="none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Courier New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Arial"/>
        <w:b/>
        <w:color w:val="000000"/>
        <w:sz w:val="22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Arial"/>
        <w:b/>
        <w:color w:val="000000"/>
        <w:sz w:val="22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Arial"/>
        <w:b/>
        <w:color w:val="000000"/>
        <w:sz w:val="22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Arial"/>
        <w:b/>
        <w:color w:val="000000"/>
        <w:sz w:val="22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Arial"/>
        <w:b/>
        <w:color w:val="000000"/>
        <w:sz w:val="22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Arial"/>
        <w:b/>
        <w:color w:val="000000"/>
        <w:sz w:val="22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Arial"/>
        <w:b/>
        <w:color w:val="000000"/>
        <w:sz w:val="22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Arial"/>
        <w:b/>
        <w:color w:val="000000"/>
        <w:sz w:val="22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EDE"/>
    <w:rsid w:val="001F5B8B"/>
    <w:rsid w:val="002628CD"/>
    <w:rsid w:val="00621237"/>
    <w:rsid w:val="009B0EDE"/>
    <w:rsid w:val="00DE4898"/>
    <w:rsid w:val="00F97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B161274"/>
  <w15:chartTrackingRefBased/>
  <w15:docId w15:val="{B357C4CA-8990-4887-A19E-6338672EC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276" w:lineRule="auto"/>
    </w:pPr>
    <w:rPr>
      <w:rFonts w:ascii="Arial" w:eastAsia="Arial" w:hAnsi="Arial" w:cs="Arial"/>
      <w:color w:val="00000A"/>
      <w:kern w:val="1"/>
      <w:sz w:val="22"/>
      <w:szCs w:val="22"/>
      <w:lang w:val="en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Symbol"/>
      <w:u w:val="none"/>
    </w:rPr>
  </w:style>
  <w:style w:type="character" w:customStyle="1" w:styleId="WW8Num2z1">
    <w:name w:val="WW8Num2z1"/>
    <w:rPr>
      <w:rFonts w:ascii="Courier New" w:hAnsi="Courier New" w:cs="Courier New"/>
      <w:u w:val="none"/>
    </w:rPr>
  </w:style>
  <w:style w:type="character" w:customStyle="1" w:styleId="WW8Num2z2">
    <w:name w:val="WW8Num2z2"/>
    <w:rPr>
      <w:rFonts w:ascii="Wingdings" w:hAnsi="Wingdings" w:cs="Wingdings"/>
      <w:u w:val="none"/>
    </w:rPr>
  </w:style>
  <w:style w:type="character" w:customStyle="1" w:styleId="WW8Num3z0">
    <w:name w:val="WW8Num3z0"/>
    <w:rPr>
      <w:rFonts w:ascii="Symbol" w:hAnsi="Symbol" w:cs="Courier New"/>
    </w:rPr>
  </w:style>
  <w:style w:type="character" w:customStyle="1" w:styleId="WW8Num3z1">
    <w:name w:val="WW8Num3z1"/>
    <w:rPr>
      <w:rFonts w:ascii="Courier New" w:hAnsi="Courier New" w:cs="Arial"/>
      <w:b/>
      <w:color w:val="000000"/>
      <w:sz w:val="22"/>
    </w:rPr>
  </w:style>
  <w:style w:type="character" w:customStyle="1" w:styleId="WW8Num3z2">
    <w:name w:val="WW8Num3z2"/>
    <w:rPr>
      <w:rFonts w:ascii="Wingdings" w:hAnsi="Wingdings" w:cs="Arial"/>
      <w:b/>
      <w:color w:val="000000"/>
      <w:sz w:val="22"/>
    </w:rPr>
  </w:style>
  <w:style w:type="character" w:customStyle="1" w:styleId="WW8Num3z3">
    <w:name w:val="WW8Num3z3"/>
    <w:rPr>
      <w:rFonts w:ascii="Symbol" w:hAnsi="Symbol" w:cs="Arial"/>
      <w:b/>
      <w:color w:val="000000"/>
      <w:sz w:val="22"/>
    </w:rPr>
  </w:style>
  <w:style w:type="character" w:styleId="DefaultParagraphFont0">
    <w:name w:val="Default Paragraph Font"/>
  </w:style>
  <w:style w:type="character" w:styleId="Hyperlink">
    <w:name w:val="Hyperlink"/>
    <w:basedOn w:val="DefaultParagraphFont0"/>
    <w:rPr>
      <w:color w:val="0000FF"/>
      <w:u w:val="single"/>
    </w:rPr>
  </w:style>
  <w:style w:type="character" w:styleId="UnresolvedMention">
    <w:name w:val="Unresolved Mention"/>
    <w:basedOn w:val="DefaultParagraphFont0"/>
    <w:rPr>
      <w:color w:val="605E5C"/>
      <w:highlight w:val="lightGray"/>
    </w:rPr>
  </w:style>
  <w:style w:type="character" w:customStyle="1" w:styleId="apple-tab-span">
    <w:name w:val="apple-tab-span"/>
    <w:basedOn w:val="DefaultParagraphFont0"/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ListLabel10">
    <w:name w:val="ListLabel 10"/>
    <w:rPr>
      <w:rFonts w:cs="Arial"/>
      <w:color w:val="000000"/>
      <w:sz w:val="22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eastAsia="Cambria" w:cs="Calibri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Courier New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Arial"/>
      <w:b/>
      <w:color w:val="000000"/>
      <w:sz w:val="22"/>
    </w:rPr>
  </w:style>
  <w:style w:type="character" w:customStyle="1" w:styleId="ListLabel21">
    <w:name w:val="ListLabel 21"/>
    <w:rPr>
      <w:rFonts w:cs="Arial"/>
      <w:b/>
      <w:color w:val="000000"/>
      <w:sz w:val="22"/>
    </w:rPr>
  </w:style>
  <w:style w:type="character" w:customStyle="1" w:styleId="ListLabel22">
    <w:name w:val="ListLabel 22"/>
    <w:rPr>
      <w:rFonts w:cs="Arial"/>
      <w:b/>
      <w:color w:val="000000"/>
      <w:sz w:val="22"/>
    </w:rPr>
  </w:style>
  <w:style w:type="character" w:customStyle="1" w:styleId="ListLabel23">
    <w:name w:val="ListLabel 23"/>
    <w:rPr>
      <w:rFonts w:cs="Arial"/>
      <w:b/>
      <w:color w:val="000000"/>
      <w:sz w:val="22"/>
    </w:rPr>
  </w:style>
  <w:style w:type="character" w:customStyle="1" w:styleId="ListLabel24">
    <w:name w:val="ListLabel 24"/>
    <w:rPr>
      <w:rFonts w:cs="Arial"/>
      <w:b/>
      <w:color w:val="000000"/>
      <w:sz w:val="22"/>
    </w:rPr>
  </w:style>
  <w:style w:type="character" w:customStyle="1" w:styleId="ListLabel25">
    <w:name w:val="ListLabel 25"/>
    <w:rPr>
      <w:rFonts w:cs="Arial"/>
      <w:b/>
      <w:color w:val="000000"/>
      <w:sz w:val="22"/>
    </w:rPr>
  </w:style>
  <w:style w:type="character" w:customStyle="1" w:styleId="ListLabel26">
    <w:name w:val="ListLabel 26"/>
    <w:rPr>
      <w:rFonts w:cs="Arial"/>
      <w:b/>
      <w:color w:val="000000"/>
      <w:sz w:val="22"/>
    </w:rPr>
  </w:style>
  <w:style w:type="character" w:customStyle="1" w:styleId="ListLabel27">
    <w:name w:val="ListLabel 27"/>
    <w:rPr>
      <w:rFonts w:cs="Arial"/>
      <w:b/>
      <w:color w:val="000000"/>
      <w:sz w:val="22"/>
    </w:rPr>
  </w:style>
  <w:style w:type="character" w:customStyle="1" w:styleId="ListLabel28">
    <w:name w:val="ListLabel 28"/>
    <w:rPr>
      <w:rFonts w:cs="Arial"/>
      <w:b/>
      <w:color w:val="000000"/>
      <w:sz w:val="22"/>
    </w:rPr>
  </w:style>
  <w:style w:type="character" w:customStyle="1" w:styleId="ListLabel29">
    <w:name w:val="ListLabel 29"/>
    <w:rPr>
      <w:rFonts w:cs="Arial"/>
      <w:color w:val="000000"/>
      <w:sz w:val="22"/>
    </w:rPr>
  </w:style>
  <w:style w:type="character" w:customStyle="1" w:styleId="ListLabel30">
    <w:name w:val="ListLabel 30"/>
    <w:rPr>
      <w:rFonts w:cs="Arial"/>
      <w:color w:val="000000"/>
      <w:sz w:val="22"/>
    </w:rPr>
  </w:style>
  <w:style w:type="character" w:customStyle="1" w:styleId="ListLabel31">
    <w:name w:val="ListLabel 31"/>
    <w:rPr>
      <w:rFonts w:cs="Arial"/>
      <w:color w:val="000000"/>
      <w:sz w:val="22"/>
    </w:rPr>
  </w:style>
  <w:style w:type="character" w:customStyle="1" w:styleId="ListLabel32">
    <w:name w:val="ListLabel 32"/>
    <w:rPr>
      <w:rFonts w:cs="Arial"/>
      <w:color w:val="000000"/>
      <w:sz w:val="22"/>
    </w:rPr>
  </w:style>
  <w:style w:type="character" w:customStyle="1" w:styleId="ListLabel33">
    <w:name w:val="ListLabel 33"/>
    <w:rPr>
      <w:rFonts w:cs="Arial"/>
      <w:color w:val="000000"/>
      <w:sz w:val="22"/>
    </w:rPr>
  </w:style>
  <w:style w:type="character" w:customStyle="1" w:styleId="ListLabel34">
    <w:name w:val="ListLabel 34"/>
    <w:rPr>
      <w:rFonts w:cs="Arial"/>
      <w:color w:val="000000"/>
      <w:sz w:val="22"/>
    </w:rPr>
  </w:style>
  <w:style w:type="character" w:customStyle="1" w:styleId="ListLabel35">
    <w:name w:val="ListLabel 35"/>
    <w:rPr>
      <w:rFonts w:cs="Arial"/>
      <w:color w:val="000000"/>
      <w:sz w:val="22"/>
    </w:rPr>
  </w:style>
  <w:style w:type="character" w:customStyle="1" w:styleId="ListLabel36">
    <w:name w:val="ListLabel 36"/>
    <w:rPr>
      <w:rFonts w:cs="Arial"/>
      <w:color w:val="000000"/>
      <w:sz w:val="22"/>
    </w:rPr>
  </w:style>
  <w:style w:type="character" w:customStyle="1" w:styleId="ListLabel37">
    <w:name w:val="ListLabel 37"/>
    <w:rPr>
      <w:rFonts w:cs="Arial"/>
      <w:color w:val="000000"/>
      <w:sz w:val="22"/>
    </w:rPr>
  </w:style>
  <w:style w:type="character" w:customStyle="1" w:styleId="ListLabel38">
    <w:name w:val="ListLabel 38"/>
    <w:rPr>
      <w:sz w:val="20"/>
    </w:rPr>
  </w:style>
  <w:style w:type="character" w:customStyle="1" w:styleId="ListLabel39">
    <w:name w:val="ListLabel 39"/>
    <w:rPr>
      <w:sz w:val="20"/>
    </w:rPr>
  </w:style>
  <w:style w:type="character" w:customStyle="1" w:styleId="ListLabel40">
    <w:name w:val="ListLabel 40"/>
    <w:rPr>
      <w:sz w:val="20"/>
    </w:rPr>
  </w:style>
  <w:style w:type="character" w:customStyle="1" w:styleId="ListLabel41">
    <w:name w:val="ListLabel 41"/>
    <w:rPr>
      <w:sz w:val="20"/>
    </w:rPr>
  </w:style>
  <w:style w:type="character" w:customStyle="1" w:styleId="ListLabel42">
    <w:name w:val="ListLabel 42"/>
    <w:rPr>
      <w:sz w:val="20"/>
    </w:rPr>
  </w:style>
  <w:style w:type="character" w:customStyle="1" w:styleId="ListLabel43">
    <w:name w:val="ListLabel 43"/>
    <w:rPr>
      <w:sz w:val="20"/>
    </w:rPr>
  </w:style>
  <w:style w:type="character" w:customStyle="1" w:styleId="ListLabel44">
    <w:name w:val="ListLabel 44"/>
    <w:rPr>
      <w:sz w:val="20"/>
    </w:rPr>
  </w:style>
  <w:style w:type="character" w:customStyle="1" w:styleId="ListLabel45">
    <w:name w:val="ListLabel 45"/>
    <w:rPr>
      <w:sz w:val="20"/>
    </w:rPr>
  </w:style>
  <w:style w:type="character" w:customStyle="1" w:styleId="ListLabel46">
    <w:name w:val="ListLabel 46"/>
    <w:rPr>
      <w:sz w:val="20"/>
    </w:rPr>
  </w:style>
  <w:style w:type="character" w:customStyle="1" w:styleId="ListLabel47">
    <w:name w:val="ListLabel 47"/>
    <w:rPr>
      <w:sz w:val="20"/>
    </w:rPr>
  </w:style>
  <w:style w:type="character" w:customStyle="1" w:styleId="ListLabel48">
    <w:name w:val="ListLabel 48"/>
    <w:rPr>
      <w:sz w:val="20"/>
    </w:rPr>
  </w:style>
  <w:style w:type="character" w:customStyle="1" w:styleId="ListLabel49">
    <w:name w:val="ListLabel 49"/>
    <w:rPr>
      <w:sz w:val="20"/>
    </w:rPr>
  </w:style>
  <w:style w:type="character" w:customStyle="1" w:styleId="ListLabel50">
    <w:name w:val="ListLabel 50"/>
    <w:rPr>
      <w:sz w:val="20"/>
    </w:rPr>
  </w:style>
  <w:style w:type="character" w:customStyle="1" w:styleId="ListLabel51">
    <w:name w:val="ListLabel 51"/>
    <w:rPr>
      <w:sz w:val="20"/>
    </w:rPr>
  </w:style>
  <w:style w:type="character" w:customStyle="1" w:styleId="ListLabel52">
    <w:name w:val="ListLabel 52"/>
    <w:rPr>
      <w:sz w:val="20"/>
    </w:rPr>
  </w:style>
  <w:style w:type="character" w:customStyle="1" w:styleId="ListLabel53">
    <w:name w:val="ListLabel 53"/>
    <w:rPr>
      <w:sz w:val="20"/>
    </w:rPr>
  </w:style>
  <w:style w:type="character" w:customStyle="1" w:styleId="ListLabel54">
    <w:name w:val="ListLabel 54"/>
    <w:rPr>
      <w:sz w:val="20"/>
    </w:rPr>
  </w:style>
  <w:style w:type="character" w:customStyle="1" w:styleId="ListLabel55">
    <w:name w:val="ListLabel 55"/>
    <w:rPr>
      <w:sz w:val="20"/>
    </w:rPr>
  </w:style>
  <w:style w:type="character" w:styleId="Strong">
    <w:name w:val="Strong"/>
    <w:qFormat/>
    <w:rPr>
      <w:b/>
      <w:bCs/>
    </w:rPr>
  </w:style>
  <w:style w:type="paragraph" w:customStyle="1" w:styleId="Ttulo">
    <w:name w:val="Título"/>
    <w:basedOn w:val="Normal"/>
    <w:next w:val="BodyText"/>
    <w:pPr>
      <w:keepNext/>
      <w:spacing w:before="240" w:after="120"/>
    </w:pPr>
    <w:rPr>
      <w:rFonts w:ascii="Liberation Sans" w:eastAsia="Noto Sans CJK SC DemiLight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NormalWeb">
    <w:name w:val="Normal (Web)"/>
    <w:basedOn w:val="Normal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ontenidodelatabla">
    <w:name w:val="Contenido de la tabla"/>
    <w:basedOn w:val="Normal"/>
  </w:style>
  <w:style w:type="paragraph" w:customStyle="1" w:styleId="Ttulodelatabla">
    <w:name w:val="Título de la tabla"/>
    <w:basedOn w:val="Contenidodelatabla"/>
  </w:style>
  <w:style w:type="paragraph" w:customStyle="1" w:styleId="Predeterminado">
    <w:name w:val="Predeterminado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suppressAutoHyphens/>
      <w:spacing w:line="216" w:lineRule="auto"/>
    </w:pPr>
    <w:rPr>
      <w:rFonts w:ascii="Noto Sans CJK SC DemiLight" w:eastAsia="DejaVu Sans" w:hAnsi="Noto Sans CJK SC DemiLight" w:cs="Liberation Sans"/>
      <w:color w:val="000000"/>
      <w:kern w:val="1"/>
      <w:sz w:val="36"/>
      <w:szCs w:val="24"/>
      <w:lang w:val="en" w:eastAsia="en-US"/>
    </w:rPr>
  </w:style>
  <w:style w:type="paragraph" w:customStyle="1" w:styleId="Objetoconpuntadeflecha">
    <w:name w:val="Objeto con punta de flecha"/>
    <w:basedOn w:val="Predeterminado"/>
    <w:rPr>
      <w:rFonts w:cs="Noto Sans CJK SC DemiLight"/>
    </w:rPr>
  </w:style>
  <w:style w:type="paragraph" w:customStyle="1" w:styleId="Objetoconsombra">
    <w:name w:val="Objeto con sombra"/>
    <w:basedOn w:val="Predeterminado"/>
    <w:rPr>
      <w:rFonts w:cs="Noto Sans CJK SC DemiLight"/>
    </w:rPr>
  </w:style>
  <w:style w:type="paragraph" w:customStyle="1" w:styleId="Objetosinrelleno">
    <w:name w:val="Objeto sin relleno"/>
    <w:basedOn w:val="Predeterminado"/>
    <w:rPr>
      <w:rFonts w:cs="Noto Sans CJK SC DemiLight"/>
    </w:rPr>
  </w:style>
  <w:style w:type="paragraph" w:customStyle="1" w:styleId="Objetosinrellenonilnea">
    <w:name w:val="Objeto sin relleno ni línea"/>
    <w:basedOn w:val="Predeterminado"/>
    <w:rPr>
      <w:rFonts w:cs="Noto Sans CJK SC DemiLight"/>
    </w:rPr>
  </w:style>
  <w:style w:type="paragraph" w:customStyle="1" w:styleId="Cuerpodetextojustificado">
    <w:name w:val="Cuerpo de texto justificado"/>
    <w:basedOn w:val="Predeterminado"/>
    <w:rPr>
      <w:rFonts w:cs="Noto Sans CJK SC DemiLight"/>
    </w:rPr>
  </w:style>
  <w:style w:type="paragraph" w:customStyle="1" w:styleId="Sangradelaprimeralnea">
    <w:name w:val="Sangría de la primera línea"/>
    <w:basedOn w:val="Predeterminado"/>
    <w:pPr>
      <w:ind w:firstLine="340"/>
    </w:pPr>
    <w:rPr>
      <w:rFonts w:cs="Noto Sans CJK SC DemiLight"/>
    </w:rPr>
  </w:style>
  <w:style w:type="paragraph" w:customStyle="1" w:styleId="Titular1">
    <w:name w:val="Titular1"/>
    <w:basedOn w:val="Predeterminado"/>
    <w:pPr>
      <w:jc w:val="center"/>
    </w:pPr>
    <w:rPr>
      <w:rFonts w:cs="Noto Sans CJK SC DemiLight"/>
    </w:rPr>
  </w:style>
  <w:style w:type="paragraph" w:customStyle="1" w:styleId="Titular2">
    <w:name w:val="Titular2"/>
    <w:basedOn w:val="Predeterminado"/>
    <w:pPr>
      <w:spacing w:before="57" w:after="57"/>
      <w:ind w:right="113"/>
      <w:jc w:val="center"/>
    </w:pPr>
    <w:rPr>
      <w:rFonts w:cs="Noto Sans CJK SC DemiLight"/>
    </w:rPr>
  </w:style>
  <w:style w:type="paragraph" w:customStyle="1" w:styleId="Ttulo1">
    <w:name w:val="Título1"/>
    <w:basedOn w:val="Predeterminado"/>
    <w:pPr>
      <w:spacing w:before="238" w:after="119"/>
    </w:pPr>
    <w:rPr>
      <w:rFonts w:cs="Noto Sans CJK SC DemiLight"/>
    </w:rPr>
  </w:style>
  <w:style w:type="paragraph" w:customStyle="1" w:styleId="Ttulo2">
    <w:name w:val="Título2"/>
    <w:basedOn w:val="Predeterminado"/>
    <w:pPr>
      <w:spacing w:before="238" w:after="119"/>
    </w:pPr>
    <w:rPr>
      <w:rFonts w:cs="Noto Sans CJK SC DemiLight"/>
    </w:rPr>
  </w:style>
  <w:style w:type="paragraph" w:customStyle="1" w:styleId="Lneadedimensiones">
    <w:name w:val="Línea de dimensiones"/>
    <w:basedOn w:val="Predeterminado"/>
    <w:rPr>
      <w:rFonts w:cs="Noto Sans CJK SC DemiLight"/>
    </w:rPr>
  </w:style>
  <w:style w:type="paragraph" w:customStyle="1" w:styleId="PredeterminadoLTGliederung1">
    <w:name w:val="Predeterminado~LT~Gliederung 1"/>
    <w:pPr>
      <w:tabs>
        <w:tab w:val="left" w:pos="0"/>
        <w:tab w:val="left" w:pos="167"/>
        <w:tab w:val="left" w:pos="875"/>
        <w:tab w:val="left" w:pos="1582"/>
        <w:tab w:val="left" w:pos="2290"/>
        <w:tab w:val="left" w:pos="2997"/>
        <w:tab w:val="left" w:pos="3705"/>
        <w:tab w:val="left" w:pos="4412"/>
        <w:tab w:val="left" w:pos="5120"/>
        <w:tab w:val="left" w:pos="5827"/>
        <w:tab w:val="left" w:pos="6535"/>
        <w:tab w:val="left" w:pos="7242"/>
        <w:tab w:val="left" w:pos="7949"/>
        <w:tab w:val="left" w:pos="8657"/>
        <w:tab w:val="left" w:pos="9365"/>
        <w:tab w:val="left" w:pos="10072"/>
        <w:tab w:val="left" w:pos="10780"/>
        <w:tab w:val="left" w:pos="11487"/>
        <w:tab w:val="left" w:pos="12195"/>
        <w:tab w:val="left" w:pos="12902"/>
        <w:tab w:val="left" w:pos="13610"/>
      </w:tabs>
      <w:suppressAutoHyphens/>
      <w:spacing w:before="285" w:line="216" w:lineRule="auto"/>
      <w:ind w:left="540" w:hanging="540"/>
    </w:pPr>
    <w:rPr>
      <w:rFonts w:ascii="Noto Sans CJK SC DemiLight" w:eastAsia="DejaVu Sans" w:hAnsi="Noto Sans CJK SC DemiLight" w:cs="Liberation Sans"/>
      <w:color w:val="000000"/>
      <w:kern w:val="1"/>
      <w:sz w:val="64"/>
      <w:szCs w:val="24"/>
      <w:lang w:val="en" w:eastAsia="en-US"/>
    </w:rPr>
  </w:style>
  <w:style w:type="paragraph" w:customStyle="1" w:styleId="PredeterminadoLTGliederung2">
    <w:name w:val="Predeterminado~LT~Gliederung 2"/>
    <w:basedOn w:val="PredeterminadoLTGliederung1"/>
    <w:pPr>
      <w:tabs>
        <w:tab w:val="clear" w:pos="167"/>
        <w:tab w:val="clear" w:pos="875"/>
        <w:tab w:val="clear" w:pos="1582"/>
        <w:tab w:val="clear" w:pos="2290"/>
        <w:tab w:val="clear" w:pos="2997"/>
        <w:tab w:val="clear" w:pos="3705"/>
        <w:tab w:val="clear" w:pos="4412"/>
        <w:tab w:val="clear" w:pos="5120"/>
        <w:tab w:val="clear" w:pos="5827"/>
        <w:tab w:val="clear" w:pos="6535"/>
        <w:tab w:val="clear" w:pos="7242"/>
        <w:tab w:val="clear" w:pos="7949"/>
        <w:tab w:val="clear" w:pos="8657"/>
        <w:tab w:val="clear" w:pos="9365"/>
        <w:tab w:val="clear" w:pos="10072"/>
        <w:tab w:val="clear" w:pos="10780"/>
        <w:tab w:val="clear" w:pos="11487"/>
        <w:tab w:val="clear" w:pos="12195"/>
        <w:tab w:val="clear" w:pos="12902"/>
        <w:tab w:val="clear" w:pos="13610"/>
        <w:tab w:val="left" w:pos="245"/>
        <w:tab w:val="left" w:pos="952"/>
        <w:tab w:val="left" w:pos="1660"/>
        <w:tab w:val="left" w:pos="2367"/>
        <w:tab w:val="left" w:pos="3074"/>
        <w:tab w:val="left" w:pos="3782"/>
        <w:tab w:val="left" w:pos="4490"/>
        <w:tab w:val="left" w:pos="5197"/>
        <w:tab w:val="left" w:pos="5905"/>
        <w:tab w:val="left" w:pos="6612"/>
        <w:tab w:val="left" w:pos="7320"/>
        <w:tab w:val="left" w:pos="8027"/>
        <w:tab w:val="left" w:pos="8735"/>
        <w:tab w:val="left" w:pos="9442"/>
        <w:tab w:val="left" w:pos="10150"/>
        <w:tab w:val="left" w:pos="10857"/>
        <w:tab w:val="left" w:pos="11565"/>
        <w:tab w:val="left" w:pos="12272"/>
        <w:tab w:val="left" w:pos="12980"/>
        <w:tab w:val="left" w:pos="13687"/>
      </w:tabs>
      <w:spacing w:before="227"/>
      <w:ind w:left="1170" w:hanging="450"/>
    </w:pPr>
    <w:rPr>
      <w:rFonts w:cs="Noto Sans CJK SC DemiLight"/>
      <w:sz w:val="56"/>
    </w:rPr>
  </w:style>
  <w:style w:type="paragraph" w:customStyle="1" w:styleId="PredeterminadoLTGliederung3">
    <w:name w:val="Predeterminado~LT~Gliederung 3"/>
    <w:basedOn w:val="PredeterminadoLTGliederung2"/>
    <w:pPr>
      <w:tabs>
        <w:tab w:val="clear" w:pos="245"/>
        <w:tab w:val="clear" w:pos="952"/>
        <w:tab w:val="clear" w:pos="1660"/>
        <w:tab w:val="clear" w:pos="2367"/>
        <w:tab w:val="clear" w:pos="3074"/>
        <w:tab w:val="clear" w:pos="3782"/>
        <w:tab w:val="clear" w:pos="4490"/>
        <w:tab w:val="clear" w:pos="5197"/>
        <w:tab w:val="clear" w:pos="5905"/>
        <w:tab w:val="clear" w:pos="6612"/>
        <w:tab w:val="clear" w:pos="7320"/>
        <w:tab w:val="clear" w:pos="8027"/>
        <w:tab w:val="clear" w:pos="8735"/>
        <w:tab w:val="clear" w:pos="9442"/>
        <w:tab w:val="clear" w:pos="10150"/>
        <w:tab w:val="clear" w:pos="10857"/>
        <w:tab w:val="clear" w:pos="11565"/>
        <w:tab w:val="clear" w:pos="12272"/>
        <w:tab w:val="clear" w:pos="12980"/>
        <w:tab w:val="clear" w:pos="13687"/>
        <w:tab w:val="left" w:pos="322"/>
        <w:tab w:val="left" w:pos="1030"/>
        <w:tab w:val="left" w:pos="1737"/>
        <w:tab w:val="left" w:pos="2445"/>
        <w:tab w:val="left" w:pos="3152"/>
        <w:tab w:val="left" w:pos="3860"/>
        <w:tab w:val="left" w:pos="4567"/>
        <w:tab w:val="left" w:pos="5275"/>
        <w:tab w:val="left" w:pos="5982"/>
        <w:tab w:val="left" w:pos="6690"/>
        <w:tab w:val="left" w:pos="7397"/>
        <w:tab w:val="left" w:pos="8105"/>
        <w:tab w:val="left" w:pos="8812"/>
        <w:tab w:val="left" w:pos="9520"/>
        <w:tab w:val="left" w:pos="10227"/>
        <w:tab w:val="left" w:pos="10935"/>
        <w:tab w:val="left" w:pos="11642"/>
        <w:tab w:val="left" w:pos="12350"/>
        <w:tab w:val="left" w:pos="13057"/>
        <w:tab w:val="left" w:pos="13764"/>
      </w:tabs>
      <w:spacing w:before="170"/>
      <w:ind w:left="1800" w:hanging="360"/>
    </w:pPr>
    <w:rPr>
      <w:sz w:val="48"/>
    </w:rPr>
  </w:style>
  <w:style w:type="paragraph" w:customStyle="1" w:styleId="PredeterminadoLTGliederung4">
    <w:name w:val="Predeterminado~LT~Gliederung 4"/>
    <w:basedOn w:val="PredeterminadoLTGliederung3"/>
    <w:pPr>
      <w:tabs>
        <w:tab w:val="clear" w:pos="322"/>
        <w:tab w:val="clear" w:pos="1030"/>
        <w:tab w:val="clear" w:pos="1737"/>
        <w:tab w:val="clear" w:pos="2445"/>
        <w:tab w:val="clear" w:pos="3152"/>
        <w:tab w:val="clear" w:pos="3860"/>
        <w:tab w:val="clear" w:pos="4567"/>
        <w:tab w:val="clear" w:pos="5275"/>
        <w:tab w:val="clear" w:pos="5982"/>
        <w:tab w:val="clear" w:pos="6690"/>
        <w:tab w:val="clear" w:pos="7397"/>
        <w:tab w:val="clear" w:pos="8105"/>
        <w:tab w:val="clear" w:pos="8812"/>
        <w:tab w:val="clear" w:pos="9520"/>
        <w:tab w:val="clear" w:pos="10227"/>
        <w:tab w:val="clear" w:pos="10935"/>
        <w:tab w:val="clear" w:pos="11642"/>
        <w:tab w:val="clear" w:pos="12350"/>
        <w:tab w:val="clear" w:pos="13057"/>
        <w:tab w:val="clear" w:pos="13764"/>
        <w:tab w:val="left" w:pos="310"/>
        <w:tab w:val="left" w:pos="1017"/>
        <w:tab w:val="left" w:pos="1725"/>
        <w:tab w:val="left" w:pos="2432"/>
        <w:tab w:val="left" w:pos="3140"/>
        <w:tab w:val="left" w:pos="3847"/>
        <w:tab w:val="left" w:pos="4555"/>
        <w:tab w:val="left" w:pos="5262"/>
        <w:tab w:val="left" w:pos="5970"/>
        <w:tab w:val="left" w:pos="6677"/>
        <w:tab w:val="left" w:pos="7385"/>
        <w:tab w:val="left" w:pos="8092"/>
        <w:tab w:val="left" w:pos="8800"/>
        <w:tab w:val="left" w:pos="9507"/>
        <w:tab w:val="left" w:pos="10215"/>
        <w:tab w:val="left" w:pos="10922"/>
        <w:tab w:val="left" w:pos="11630"/>
        <w:tab w:val="left" w:pos="12337"/>
        <w:tab w:val="left" w:pos="13044"/>
        <w:tab w:val="left" w:pos="13752"/>
      </w:tabs>
      <w:spacing w:before="115"/>
      <w:ind w:left="2520"/>
    </w:pPr>
    <w:rPr>
      <w:sz w:val="40"/>
    </w:rPr>
  </w:style>
  <w:style w:type="paragraph" w:customStyle="1" w:styleId="PredeterminadoLTGliederung5">
    <w:name w:val="Predeterminado~LT~Gliederung 5"/>
    <w:basedOn w:val="PredeterminadoLTGliederung4"/>
    <w:pPr>
      <w:tabs>
        <w:tab w:val="clear" w:pos="310"/>
        <w:tab w:val="clear" w:pos="1017"/>
        <w:tab w:val="clear" w:pos="1725"/>
        <w:tab w:val="clear" w:pos="2432"/>
        <w:tab w:val="clear" w:pos="3140"/>
        <w:tab w:val="clear" w:pos="3847"/>
        <w:tab w:val="clear" w:pos="4555"/>
        <w:tab w:val="clear" w:pos="5262"/>
        <w:tab w:val="clear" w:pos="5970"/>
        <w:tab w:val="clear" w:pos="6677"/>
        <w:tab w:val="clear" w:pos="7385"/>
        <w:tab w:val="clear" w:pos="8092"/>
        <w:tab w:val="clear" w:pos="8800"/>
        <w:tab w:val="clear" w:pos="9507"/>
        <w:tab w:val="clear" w:pos="10215"/>
        <w:tab w:val="clear" w:pos="10922"/>
        <w:tab w:val="clear" w:pos="11630"/>
        <w:tab w:val="clear" w:pos="12337"/>
        <w:tab w:val="clear" w:pos="13044"/>
        <w:tab w:val="clear" w:pos="13752"/>
        <w:tab w:val="left" w:pos="297"/>
        <w:tab w:val="left" w:pos="1005"/>
        <w:tab w:val="left" w:pos="1712"/>
        <w:tab w:val="left" w:pos="2420"/>
        <w:tab w:val="left" w:pos="3127"/>
        <w:tab w:val="left" w:pos="3835"/>
        <w:tab w:val="left" w:pos="4542"/>
        <w:tab w:val="left" w:pos="5250"/>
        <w:tab w:val="left" w:pos="5957"/>
        <w:tab w:val="left" w:pos="6665"/>
        <w:tab w:val="left" w:pos="7372"/>
        <w:tab w:val="left" w:pos="8080"/>
        <w:tab w:val="left" w:pos="8787"/>
        <w:tab w:val="left" w:pos="9495"/>
        <w:tab w:val="left" w:pos="10202"/>
        <w:tab w:val="left" w:pos="10910"/>
        <w:tab w:val="left" w:pos="11617"/>
        <w:tab w:val="left" w:pos="12324"/>
        <w:tab w:val="left" w:pos="13032"/>
        <w:tab w:val="left" w:pos="13740"/>
      </w:tabs>
      <w:spacing w:before="57"/>
      <w:ind w:left="3240"/>
    </w:pPr>
  </w:style>
  <w:style w:type="paragraph" w:customStyle="1" w:styleId="PredeterminadoLTGliederung6">
    <w:name w:val="Predeterminado~LT~Gliederung 6"/>
    <w:basedOn w:val="PredeterminadoLTGliederung5"/>
  </w:style>
  <w:style w:type="paragraph" w:customStyle="1" w:styleId="PredeterminadoLTGliederung7">
    <w:name w:val="Predeterminado~LT~Gliederung 7"/>
    <w:basedOn w:val="PredeterminadoLTGliederung6"/>
  </w:style>
  <w:style w:type="paragraph" w:customStyle="1" w:styleId="PredeterminadoLTGliederung8">
    <w:name w:val="Predeterminado~LT~Gliederung 8"/>
    <w:basedOn w:val="PredeterminadoLTGliederung7"/>
  </w:style>
  <w:style w:type="paragraph" w:customStyle="1" w:styleId="PredeterminadoLTGliederung9">
    <w:name w:val="Predeterminado~LT~Gliederung 9"/>
    <w:basedOn w:val="PredeterminadoLTGliederung8"/>
  </w:style>
  <w:style w:type="paragraph" w:customStyle="1" w:styleId="PredeterminadoLTTitel">
    <w:name w:val="Predeterminado~LT~Titel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suppressAutoHyphens/>
      <w:spacing w:line="216" w:lineRule="auto"/>
      <w:jc w:val="center"/>
    </w:pPr>
    <w:rPr>
      <w:rFonts w:ascii="Noto Sans CJK SC DemiLight" w:eastAsia="DejaVu Sans" w:hAnsi="Noto Sans CJK SC DemiLight" w:cs="Liberation Sans"/>
      <w:color w:val="000000"/>
      <w:kern w:val="1"/>
      <w:sz w:val="88"/>
      <w:szCs w:val="24"/>
      <w:lang w:val="en" w:eastAsia="en-US"/>
    </w:rPr>
  </w:style>
  <w:style w:type="paragraph" w:customStyle="1" w:styleId="PredeterminadoLTUntertitel">
    <w:name w:val="Predeterminado~LT~Untertitel"/>
    <w:pPr>
      <w:tabs>
        <w:tab w:val="left" w:pos="0"/>
        <w:tab w:val="left" w:pos="167"/>
        <w:tab w:val="left" w:pos="875"/>
        <w:tab w:val="left" w:pos="1582"/>
        <w:tab w:val="left" w:pos="2290"/>
        <w:tab w:val="left" w:pos="2997"/>
        <w:tab w:val="left" w:pos="3705"/>
        <w:tab w:val="left" w:pos="4412"/>
        <w:tab w:val="left" w:pos="5120"/>
        <w:tab w:val="left" w:pos="5827"/>
        <w:tab w:val="left" w:pos="6535"/>
        <w:tab w:val="left" w:pos="7242"/>
        <w:tab w:val="left" w:pos="7949"/>
        <w:tab w:val="left" w:pos="8657"/>
        <w:tab w:val="left" w:pos="9365"/>
        <w:tab w:val="left" w:pos="10072"/>
        <w:tab w:val="left" w:pos="10780"/>
        <w:tab w:val="left" w:pos="11487"/>
        <w:tab w:val="left" w:pos="12195"/>
        <w:tab w:val="left" w:pos="12902"/>
        <w:tab w:val="left" w:pos="13610"/>
      </w:tabs>
      <w:suppressAutoHyphens/>
      <w:spacing w:line="216" w:lineRule="auto"/>
      <w:ind w:left="540" w:hanging="540"/>
      <w:jc w:val="center"/>
    </w:pPr>
    <w:rPr>
      <w:rFonts w:ascii="Noto Sans CJK SC DemiLight" w:eastAsia="DejaVu Sans" w:hAnsi="Noto Sans CJK SC DemiLight" w:cs="Liberation Sans"/>
      <w:color w:val="000000"/>
      <w:kern w:val="1"/>
      <w:sz w:val="64"/>
      <w:szCs w:val="24"/>
      <w:lang w:val="en" w:eastAsia="en-US"/>
    </w:rPr>
  </w:style>
  <w:style w:type="paragraph" w:customStyle="1" w:styleId="PredeterminadoLTNotizen">
    <w:name w:val="Predeterminado~LT~Notizen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suppressAutoHyphens/>
      <w:spacing w:before="90"/>
    </w:pPr>
    <w:rPr>
      <w:rFonts w:ascii="FreeSans" w:eastAsia="DejaVu Sans" w:hAnsi="FreeSans" w:cs="Liberation Sans"/>
      <w:color w:val="000000"/>
      <w:kern w:val="1"/>
      <w:sz w:val="24"/>
      <w:szCs w:val="24"/>
      <w:lang w:val="en" w:eastAsia="en-US"/>
    </w:rPr>
  </w:style>
  <w:style w:type="paragraph" w:customStyle="1" w:styleId="PredeterminadoLTHintergrundobjekte">
    <w:name w:val="Predeterminado~LT~Hintergrundobjekte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suppressAutoHyphens/>
      <w:spacing w:line="216" w:lineRule="auto"/>
    </w:pPr>
    <w:rPr>
      <w:rFonts w:ascii="Noto Sans CJK SC DemiLight" w:eastAsia="DejaVu Sans" w:hAnsi="Noto Sans CJK SC DemiLight" w:cs="Liberation Sans"/>
      <w:color w:val="000000"/>
      <w:kern w:val="1"/>
      <w:sz w:val="36"/>
      <w:szCs w:val="24"/>
      <w:lang w:val="en" w:eastAsia="en-US"/>
    </w:rPr>
  </w:style>
  <w:style w:type="paragraph" w:customStyle="1" w:styleId="PredeterminadoLTHintergrund">
    <w:name w:val="Predeterminado~LT~Hintergrund"/>
    <w:pPr>
      <w:suppressAutoHyphens/>
      <w:jc w:val="center"/>
    </w:pPr>
    <w:rPr>
      <w:rFonts w:ascii="Liberation Serif" w:eastAsia="DejaVu Sans" w:hAnsi="Liberation Serif" w:cs="Liberation Sans"/>
      <w:kern w:val="1"/>
      <w:sz w:val="24"/>
      <w:szCs w:val="24"/>
      <w:lang w:val="en" w:eastAsia="en-US"/>
    </w:rPr>
  </w:style>
  <w:style w:type="paragraph" w:customStyle="1" w:styleId="default">
    <w:name w:val="default"/>
    <w:pPr>
      <w:suppressAutoHyphens/>
      <w:spacing w:line="200" w:lineRule="atLeast"/>
    </w:pPr>
    <w:rPr>
      <w:rFonts w:ascii="FreeSans" w:eastAsia="DejaVu Sans" w:hAnsi="FreeSans" w:cs="Liberation Sans"/>
      <w:color w:val="000000"/>
      <w:kern w:val="1"/>
      <w:sz w:val="36"/>
      <w:szCs w:val="24"/>
      <w:lang w:val="en" w:eastAsia="en-US"/>
    </w:rPr>
  </w:style>
  <w:style w:type="paragraph" w:customStyle="1" w:styleId="gray1">
    <w:name w:val="gray1"/>
    <w:basedOn w:val="default"/>
    <w:rPr>
      <w:rFonts w:cs="FreeSans"/>
    </w:rPr>
  </w:style>
  <w:style w:type="paragraph" w:customStyle="1" w:styleId="gray2">
    <w:name w:val="gray2"/>
    <w:basedOn w:val="default"/>
    <w:rPr>
      <w:rFonts w:cs="FreeSans"/>
    </w:rPr>
  </w:style>
  <w:style w:type="paragraph" w:customStyle="1" w:styleId="gray3">
    <w:name w:val="gray3"/>
    <w:basedOn w:val="default"/>
    <w:rPr>
      <w:rFonts w:cs="FreeSans"/>
    </w:rPr>
  </w:style>
  <w:style w:type="paragraph" w:customStyle="1" w:styleId="bw1">
    <w:name w:val="bw1"/>
    <w:basedOn w:val="default"/>
    <w:rPr>
      <w:rFonts w:cs="FreeSans"/>
    </w:rPr>
  </w:style>
  <w:style w:type="paragraph" w:customStyle="1" w:styleId="bw2">
    <w:name w:val="bw2"/>
    <w:basedOn w:val="default"/>
    <w:rPr>
      <w:rFonts w:cs="FreeSans"/>
    </w:rPr>
  </w:style>
  <w:style w:type="paragraph" w:customStyle="1" w:styleId="bw3">
    <w:name w:val="bw3"/>
    <w:basedOn w:val="default"/>
    <w:rPr>
      <w:rFonts w:cs="FreeSans"/>
    </w:rPr>
  </w:style>
  <w:style w:type="paragraph" w:customStyle="1" w:styleId="orange1">
    <w:name w:val="orange1"/>
    <w:basedOn w:val="default"/>
    <w:rPr>
      <w:rFonts w:cs="FreeSans"/>
    </w:rPr>
  </w:style>
  <w:style w:type="paragraph" w:customStyle="1" w:styleId="orange2">
    <w:name w:val="orange2"/>
    <w:basedOn w:val="default"/>
    <w:rPr>
      <w:rFonts w:cs="FreeSans"/>
    </w:rPr>
  </w:style>
  <w:style w:type="paragraph" w:customStyle="1" w:styleId="orange3">
    <w:name w:val="orange3"/>
    <w:basedOn w:val="default"/>
    <w:rPr>
      <w:rFonts w:cs="FreeSans"/>
    </w:rPr>
  </w:style>
  <w:style w:type="paragraph" w:customStyle="1" w:styleId="turquoise1">
    <w:name w:val="turquoise1"/>
    <w:basedOn w:val="default"/>
    <w:rPr>
      <w:rFonts w:cs="FreeSans"/>
    </w:rPr>
  </w:style>
  <w:style w:type="paragraph" w:customStyle="1" w:styleId="turquoise2">
    <w:name w:val="turquoise2"/>
    <w:basedOn w:val="default"/>
    <w:rPr>
      <w:rFonts w:cs="FreeSans"/>
    </w:rPr>
  </w:style>
  <w:style w:type="paragraph" w:customStyle="1" w:styleId="turquoise3">
    <w:name w:val="turquoise3"/>
    <w:basedOn w:val="default"/>
    <w:rPr>
      <w:rFonts w:cs="FreeSans"/>
    </w:rPr>
  </w:style>
  <w:style w:type="paragraph" w:customStyle="1" w:styleId="blue1">
    <w:name w:val="blue1"/>
    <w:basedOn w:val="default"/>
    <w:rPr>
      <w:rFonts w:cs="FreeSans"/>
    </w:rPr>
  </w:style>
  <w:style w:type="paragraph" w:customStyle="1" w:styleId="blue2">
    <w:name w:val="blue2"/>
    <w:basedOn w:val="default"/>
    <w:rPr>
      <w:rFonts w:cs="FreeSans"/>
    </w:rPr>
  </w:style>
  <w:style w:type="paragraph" w:customStyle="1" w:styleId="blue3">
    <w:name w:val="blue3"/>
    <w:basedOn w:val="default"/>
    <w:rPr>
      <w:rFonts w:cs="FreeSans"/>
    </w:rPr>
  </w:style>
  <w:style w:type="paragraph" w:customStyle="1" w:styleId="sun1">
    <w:name w:val="sun1"/>
    <w:basedOn w:val="default"/>
    <w:rPr>
      <w:rFonts w:cs="FreeSans"/>
    </w:rPr>
  </w:style>
  <w:style w:type="paragraph" w:customStyle="1" w:styleId="sun2">
    <w:name w:val="sun2"/>
    <w:basedOn w:val="default"/>
    <w:rPr>
      <w:rFonts w:cs="FreeSans"/>
    </w:rPr>
  </w:style>
  <w:style w:type="paragraph" w:customStyle="1" w:styleId="sun3">
    <w:name w:val="sun3"/>
    <w:basedOn w:val="default"/>
    <w:rPr>
      <w:rFonts w:cs="FreeSans"/>
    </w:rPr>
  </w:style>
  <w:style w:type="paragraph" w:customStyle="1" w:styleId="earth1">
    <w:name w:val="earth1"/>
    <w:basedOn w:val="default"/>
    <w:rPr>
      <w:rFonts w:cs="FreeSans"/>
    </w:rPr>
  </w:style>
  <w:style w:type="paragraph" w:customStyle="1" w:styleId="earth2">
    <w:name w:val="earth2"/>
    <w:basedOn w:val="default"/>
    <w:rPr>
      <w:rFonts w:cs="FreeSans"/>
    </w:rPr>
  </w:style>
  <w:style w:type="paragraph" w:customStyle="1" w:styleId="earth3">
    <w:name w:val="earth3"/>
    <w:basedOn w:val="default"/>
    <w:rPr>
      <w:rFonts w:cs="FreeSans"/>
    </w:rPr>
  </w:style>
  <w:style w:type="paragraph" w:customStyle="1" w:styleId="green1">
    <w:name w:val="green1"/>
    <w:basedOn w:val="default"/>
    <w:rPr>
      <w:rFonts w:cs="FreeSans"/>
    </w:rPr>
  </w:style>
  <w:style w:type="paragraph" w:customStyle="1" w:styleId="green2">
    <w:name w:val="green2"/>
    <w:basedOn w:val="default"/>
    <w:rPr>
      <w:rFonts w:cs="FreeSans"/>
    </w:rPr>
  </w:style>
  <w:style w:type="paragraph" w:customStyle="1" w:styleId="green3">
    <w:name w:val="green3"/>
    <w:basedOn w:val="default"/>
    <w:rPr>
      <w:rFonts w:cs="FreeSans"/>
    </w:rPr>
  </w:style>
  <w:style w:type="paragraph" w:customStyle="1" w:styleId="seetang1">
    <w:name w:val="seetang1"/>
    <w:basedOn w:val="default"/>
    <w:rPr>
      <w:rFonts w:cs="FreeSans"/>
    </w:rPr>
  </w:style>
  <w:style w:type="paragraph" w:customStyle="1" w:styleId="seetang2">
    <w:name w:val="seetang2"/>
    <w:basedOn w:val="default"/>
    <w:rPr>
      <w:rFonts w:cs="FreeSans"/>
    </w:rPr>
  </w:style>
  <w:style w:type="paragraph" w:customStyle="1" w:styleId="seetang3">
    <w:name w:val="seetang3"/>
    <w:basedOn w:val="default"/>
    <w:rPr>
      <w:rFonts w:cs="FreeSans"/>
    </w:rPr>
  </w:style>
  <w:style w:type="paragraph" w:customStyle="1" w:styleId="lightblue1">
    <w:name w:val="lightblue1"/>
    <w:basedOn w:val="default"/>
    <w:rPr>
      <w:rFonts w:cs="FreeSans"/>
    </w:rPr>
  </w:style>
  <w:style w:type="paragraph" w:customStyle="1" w:styleId="lightblue2">
    <w:name w:val="lightblue2"/>
    <w:basedOn w:val="default"/>
    <w:rPr>
      <w:rFonts w:cs="FreeSans"/>
    </w:rPr>
  </w:style>
  <w:style w:type="paragraph" w:customStyle="1" w:styleId="lightblue3">
    <w:name w:val="lightblue3"/>
    <w:basedOn w:val="default"/>
    <w:rPr>
      <w:rFonts w:cs="FreeSans"/>
    </w:rPr>
  </w:style>
  <w:style w:type="paragraph" w:customStyle="1" w:styleId="yellow1">
    <w:name w:val="yellow1"/>
    <w:basedOn w:val="default"/>
    <w:rPr>
      <w:rFonts w:cs="FreeSans"/>
    </w:rPr>
  </w:style>
  <w:style w:type="paragraph" w:customStyle="1" w:styleId="yellow2">
    <w:name w:val="yellow2"/>
    <w:basedOn w:val="default"/>
    <w:rPr>
      <w:rFonts w:cs="FreeSans"/>
    </w:rPr>
  </w:style>
  <w:style w:type="paragraph" w:customStyle="1" w:styleId="yellow3">
    <w:name w:val="yellow3"/>
    <w:basedOn w:val="default"/>
    <w:rPr>
      <w:rFonts w:cs="FreeSans"/>
    </w:rPr>
  </w:style>
  <w:style w:type="paragraph" w:customStyle="1" w:styleId="Objetosdefondo">
    <w:name w:val="Objetos de fondo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suppressAutoHyphens/>
      <w:spacing w:line="216" w:lineRule="auto"/>
    </w:pPr>
    <w:rPr>
      <w:rFonts w:ascii="Noto Sans CJK SC DemiLight" w:eastAsia="DejaVu Sans" w:hAnsi="Noto Sans CJK SC DemiLight" w:cs="Liberation Sans"/>
      <w:color w:val="000000"/>
      <w:kern w:val="1"/>
      <w:sz w:val="36"/>
      <w:szCs w:val="24"/>
      <w:lang w:val="en" w:eastAsia="en-US"/>
    </w:rPr>
  </w:style>
  <w:style w:type="paragraph" w:customStyle="1" w:styleId="Fondo">
    <w:name w:val="Fondo"/>
    <w:pPr>
      <w:suppressAutoHyphens/>
      <w:jc w:val="center"/>
    </w:pPr>
    <w:rPr>
      <w:rFonts w:ascii="Liberation Serif" w:eastAsia="DejaVu Sans" w:hAnsi="Liberation Serif" w:cs="Liberation Sans"/>
      <w:kern w:val="1"/>
      <w:sz w:val="24"/>
      <w:szCs w:val="24"/>
      <w:lang w:val="en" w:eastAsia="en-US"/>
    </w:rPr>
  </w:style>
  <w:style w:type="paragraph" w:customStyle="1" w:styleId="Notas">
    <w:name w:val="Notas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suppressAutoHyphens/>
      <w:spacing w:before="90"/>
    </w:pPr>
    <w:rPr>
      <w:rFonts w:ascii="FreeSans" w:eastAsia="DejaVu Sans" w:hAnsi="FreeSans" w:cs="Liberation Sans"/>
      <w:color w:val="000000"/>
      <w:kern w:val="1"/>
      <w:sz w:val="24"/>
      <w:szCs w:val="24"/>
      <w:lang w:val="en" w:eastAsia="en-US"/>
    </w:rPr>
  </w:style>
  <w:style w:type="paragraph" w:customStyle="1" w:styleId="Esquema1">
    <w:name w:val="Esquema 1"/>
    <w:pPr>
      <w:tabs>
        <w:tab w:val="left" w:pos="0"/>
        <w:tab w:val="left" w:pos="167"/>
        <w:tab w:val="left" w:pos="875"/>
        <w:tab w:val="left" w:pos="1582"/>
        <w:tab w:val="left" w:pos="2290"/>
        <w:tab w:val="left" w:pos="2997"/>
        <w:tab w:val="left" w:pos="3705"/>
        <w:tab w:val="left" w:pos="4412"/>
        <w:tab w:val="left" w:pos="5120"/>
        <w:tab w:val="left" w:pos="5827"/>
        <w:tab w:val="left" w:pos="6535"/>
        <w:tab w:val="left" w:pos="7242"/>
        <w:tab w:val="left" w:pos="7949"/>
        <w:tab w:val="left" w:pos="8657"/>
        <w:tab w:val="left" w:pos="9365"/>
        <w:tab w:val="left" w:pos="10072"/>
        <w:tab w:val="left" w:pos="10780"/>
        <w:tab w:val="left" w:pos="11487"/>
        <w:tab w:val="left" w:pos="12195"/>
        <w:tab w:val="left" w:pos="12902"/>
        <w:tab w:val="left" w:pos="13610"/>
      </w:tabs>
      <w:suppressAutoHyphens/>
      <w:spacing w:before="285" w:line="216" w:lineRule="auto"/>
      <w:ind w:left="540" w:hanging="540"/>
    </w:pPr>
    <w:rPr>
      <w:rFonts w:ascii="Noto Sans CJK SC DemiLight" w:eastAsia="DejaVu Sans" w:hAnsi="Noto Sans CJK SC DemiLight" w:cs="Liberation Sans"/>
      <w:color w:val="000000"/>
      <w:kern w:val="1"/>
      <w:sz w:val="64"/>
      <w:szCs w:val="24"/>
      <w:lang w:val="en" w:eastAsia="en-US"/>
    </w:rPr>
  </w:style>
  <w:style w:type="paragraph" w:customStyle="1" w:styleId="Esquema2">
    <w:name w:val="Esquema 2"/>
    <w:basedOn w:val="Esquema1"/>
    <w:pPr>
      <w:tabs>
        <w:tab w:val="clear" w:pos="167"/>
        <w:tab w:val="clear" w:pos="875"/>
        <w:tab w:val="clear" w:pos="1582"/>
        <w:tab w:val="clear" w:pos="2290"/>
        <w:tab w:val="clear" w:pos="2997"/>
        <w:tab w:val="clear" w:pos="3705"/>
        <w:tab w:val="clear" w:pos="4412"/>
        <w:tab w:val="clear" w:pos="5120"/>
        <w:tab w:val="clear" w:pos="5827"/>
        <w:tab w:val="clear" w:pos="6535"/>
        <w:tab w:val="clear" w:pos="7242"/>
        <w:tab w:val="clear" w:pos="7949"/>
        <w:tab w:val="clear" w:pos="8657"/>
        <w:tab w:val="clear" w:pos="9365"/>
        <w:tab w:val="clear" w:pos="10072"/>
        <w:tab w:val="clear" w:pos="10780"/>
        <w:tab w:val="clear" w:pos="11487"/>
        <w:tab w:val="clear" w:pos="12195"/>
        <w:tab w:val="clear" w:pos="12902"/>
        <w:tab w:val="clear" w:pos="13610"/>
        <w:tab w:val="left" w:pos="245"/>
        <w:tab w:val="left" w:pos="952"/>
        <w:tab w:val="left" w:pos="1660"/>
        <w:tab w:val="left" w:pos="2367"/>
        <w:tab w:val="left" w:pos="3074"/>
        <w:tab w:val="left" w:pos="3782"/>
        <w:tab w:val="left" w:pos="4490"/>
        <w:tab w:val="left" w:pos="5197"/>
        <w:tab w:val="left" w:pos="5905"/>
        <w:tab w:val="left" w:pos="6612"/>
        <w:tab w:val="left" w:pos="7320"/>
        <w:tab w:val="left" w:pos="8027"/>
        <w:tab w:val="left" w:pos="8735"/>
        <w:tab w:val="left" w:pos="9442"/>
        <w:tab w:val="left" w:pos="10150"/>
        <w:tab w:val="left" w:pos="10857"/>
        <w:tab w:val="left" w:pos="11565"/>
        <w:tab w:val="left" w:pos="12272"/>
        <w:tab w:val="left" w:pos="12980"/>
        <w:tab w:val="left" w:pos="13687"/>
      </w:tabs>
      <w:spacing w:before="227"/>
      <w:ind w:left="1170" w:hanging="450"/>
    </w:pPr>
    <w:rPr>
      <w:rFonts w:cs="Noto Sans CJK SC DemiLight"/>
      <w:sz w:val="56"/>
    </w:rPr>
  </w:style>
  <w:style w:type="paragraph" w:customStyle="1" w:styleId="Esquema3">
    <w:name w:val="Esquema 3"/>
    <w:basedOn w:val="Esquema2"/>
    <w:pPr>
      <w:tabs>
        <w:tab w:val="clear" w:pos="245"/>
        <w:tab w:val="clear" w:pos="952"/>
        <w:tab w:val="clear" w:pos="1660"/>
        <w:tab w:val="clear" w:pos="2367"/>
        <w:tab w:val="clear" w:pos="3074"/>
        <w:tab w:val="clear" w:pos="3782"/>
        <w:tab w:val="clear" w:pos="4490"/>
        <w:tab w:val="clear" w:pos="5197"/>
        <w:tab w:val="clear" w:pos="5905"/>
        <w:tab w:val="clear" w:pos="6612"/>
        <w:tab w:val="clear" w:pos="7320"/>
        <w:tab w:val="clear" w:pos="8027"/>
        <w:tab w:val="clear" w:pos="8735"/>
        <w:tab w:val="clear" w:pos="9442"/>
        <w:tab w:val="clear" w:pos="10150"/>
        <w:tab w:val="clear" w:pos="10857"/>
        <w:tab w:val="clear" w:pos="11565"/>
        <w:tab w:val="clear" w:pos="12272"/>
        <w:tab w:val="clear" w:pos="12980"/>
        <w:tab w:val="clear" w:pos="13687"/>
        <w:tab w:val="left" w:pos="322"/>
        <w:tab w:val="left" w:pos="1030"/>
        <w:tab w:val="left" w:pos="1737"/>
        <w:tab w:val="left" w:pos="2445"/>
        <w:tab w:val="left" w:pos="3152"/>
        <w:tab w:val="left" w:pos="3860"/>
        <w:tab w:val="left" w:pos="4567"/>
        <w:tab w:val="left" w:pos="5275"/>
        <w:tab w:val="left" w:pos="5982"/>
        <w:tab w:val="left" w:pos="6690"/>
        <w:tab w:val="left" w:pos="7397"/>
        <w:tab w:val="left" w:pos="8105"/>
        <w:tab w:val="left" w:pos="8812"/>
        <w:tab w:val="left" w:pos="9520"/>
        <w:tab w:val="left" w:pos="10227"/>
        <w:tab w:val="left" w:pos="10935"/>
        <w:tab w:val="left" w:pos="11642"/>
        <w:tab w:val="left" w:pos="12350"/>
        <w:tab w:val="left" w:pos="13057"/>
        <w:tab w:val="left" w:pos="13764"/>
      </w:tabs>
      <w:spacing w:before="170"/>
      <w:ind w:left="1800" w:hanging="360"/>
    </w:pPr>
    <w:rPr>
      <w:sz w:val="48"/>
    </w:rPr>
  </w:style>
  <w:style w:type="paragraph" w:customStyle="1" w:styleId="Esquema4">
    <w:name w:val="Esquema 4"/>
    <w:basedOn w:val="Esquema3"/>
    <w:pPr>
      <w:tabs>
        <w:tab w:val="clear" w:pos="322"/>
        <w:tab w:val="clear" w:pos="1030"/>
        <w:tab w:val="clear" w:pos="1737"/>
        <w:tab w:val="clear" w:pos="2445"/>
        <w:tab w:val="clear" w:pos="3152"/>
        <w:tab w:val="clear" w:pos="3860"/>
        <w:tab w:val="clear" w:pos="4567"/>
        <w:tab w:val="clear" w:pos="5275"/>
        <w:tab w:val="clear" w:pos="5982"/>
        <w:tab w:val="clear" w:pos="6690"/>
        <w:tab w:val="clear" w:pos="7397"/>
        <w:tab w:val="clear" w:pos="8105"/>
        <w:tab w:val="clear" w:pos="8812"/>
        <w:tab w:val="clear" w:pos="9520"/>
        <w:tab w:val="clear" w:pos="10227"/>
        <w:tab w:val="clear" w:pos="10935"/>
        <w:tab w:val="clear" w:pos="11642"/>
        <w:tab w:val="clear" w:pos="12350"/>
        <w:tab w:val="clear" w:pos="13057"/>
        <w:tab w:val="clear" w:pos="13764"/>
        <w:tab w:val="left" w:pos="310"/>
        <w:tab w:val="left" w:pos="1017"/>
        <w:tab w:val="left" w:pos="1725"/>
        <w:tab w:val="left" w:pos="2432"/>
        <w:tab w:val="left" w:pos="3140"/>
        <w:tab w:val="left" w:pos="3847"/>
        <w:tab w:val="left" w:pos="4555"/>
        <w:tab w:val="left" w:pos="5262"/>
        <w:tab w:val="left" w:pos="5970"/>
        <w:tab w:val="left" w:pos="6677"/>
        <w:tab w:val="left" w:pos="7385"/>
        <w:tab w:val="left" w:pos="8092"/>
        <w:tab w:val="left" w:pos="8800"/>
        <w:tab w:val="left" w:pos="9507"/>
        <w:tab w:val="left" w:pos="10215"/>
        <w:tab w:val="left" w:pos="10922"/>
        <w:tab w:val="left" w:pos="11630"/>
        <w:tab w:val="left" w:pos="12337"/>
        <w:tab w:val="left" w:pos="13044"/>
        <w:tab w:val="left" w:pos="13752"/>
      </w:tabs>
      <w:spacing w:before="115"/>
      <w:ind w:left="2520"/>
    </w:pPr>
    <w:rPr>
      <w:sz w:val="40"/>
    </w:rPr>
  </w:style>
  <w:style w:type="paragraph" w:customStyle="1" w:styleId="Esquema5">
    <w:name w:val="Esquema 5"/>
    <w:basedOn w:val="Esquema4"/>
    <w:pPr>
      <w:tabs>
        <w:tab w:val="clear" w:pos="310"/>
        <w:tab w:val="clear" w:pos="1017"/>
        <w:tab w:val="clear" w:pos="1725"/>
        <w:tab w:val="clear" w:pos="2432"/>
        <w:tab w:val="clear" w:pos="3140"/>
        <w:tab w:val="clear" w:pos="3847"/>
        <w:tab w:val="clear" w:pos="4555"/>
        <w:tab w:val="clear" w:pos="5262"/>
        <w:tab w:val="clear" w:pos="5970"/>
        <w:tab w:val="clear" w:pos="6677"/>
        <w:tab w:val="clear" w:pos="7385"/>
        <w:tab w:val="clear" w:pos="8092"/>
        <w:tab w:val="clear" w:pos="8800"/>
        <w:tab w:val="clear" w:pos="9507"/>
        <w:tab w:val="clear" w:pos="10215"/>
        <w:tab w:val="clear" w:pos="10922"/>
        <w:tab w:val="clear" w:pos="11630"/>
        <w:tab w:val="clear" w:pos="12337"/>
        <w:tab w:val="clear" w:pos="13044"/>
        <w:tab w:val="clear" w:pos="13752"/>
        <w:tab w:val="left" w:pos="297"/>
        <w:tab w:val="left" w:pos="1005"/>
        <w:tab w:val="left" w:pos="1712"/>
        <w:tab w:val="left" w:pos="2420"/>
        <w:tab w:val="left" w:pos="3127"/>
        <w:tab w:val="left" w:pos="3835"/>
        <w:tab w:val="left" w:pos="4542"/>
        <w:tab w:val="left" w:pos="5250"/>
        <w:tab w:val="left" w:pos="5957"/>
        <w:tab w:val="left" w:pos="6665"/>
        <w:tab w:val="left" w:pos="7372"/>
        <w:tab w:val="left" w:pos="8080"/>
        <w:tab w:val="left" w:pos="8787"/>
        <w:tab w:val="left" w:pos="9495"/>
        <w:tab w:val="left" w:pos="10202"/>
        <w:tab w:val="left" w:pos="10910"/>
        <w:tab w:val="left" w:pos="11617"/>
        <w:tab w:val="left" w:pos="12324"/>
        <w:tab w:val="left" w:pos="13032"/>
        <w:tab w:val="left" w:pos="13740"/>
      </w:tabs>
      <w:spacing w:before="57"/>
      <w:ind w:left="3240"/>
    </w:pPr>
  </w:style>
  <w:style w:type="paragraph" w:customStyle="1" w:styleId="Esquema6">
    <w:name w:val="Esquema 6"/>
    <w:basedOn w:val="Esquema5"/>
  </w:style>
  <w:style w:type="paragraph" w:customStyle="1" w:styleId="Esquema7">
    <w:name w:val="Esquema 7"/>
    <w:basedOn w:val="Esquema6"/>
  </w:style>
  <w:style w:type="paragraph" w:customStyle="1" w:styleId="Esquema8">
    <w:name w:val="Esquema 8"/>
    <w:basedOn w:val="Esquema7"/>
  </w:style>
  <w:style w:type="paragraph" w:customStyle="1" w:styleId="Esquema9">
    <w:name w:val="Esquema 9"/>
    <w:basedOn w:val="Esquem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1014</Words>
  <Characters>5579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cp:lastModifiedBy>Douglas</cp:lastModifiedBy>
  <cp:revision>5</cp:revision>
  <cp:lastPrinted>1601-01-01T00:00:00Z</cp:lastPrinted>
  <dcterms:created xsi:type="dcterms:W3CDTF">2020-12-07T16:24:00Z</dcterms:created>
  <dcterms:modified xsi:type="dcterms:W3CDTF">2020-12-07T16:37:00Z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